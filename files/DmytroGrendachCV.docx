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p>
      <w:pPr>
        <w:rPr>
          <w:vanish/>
        </w:rPr>
      </w:pPr>
      <w:r>
        <w:rPr>
          <w:rStyle w:val="documentskn-mlk8parentContainerleft-box"/>
          <w:rFonts w:ascii="PT Sans" w:eastAsia="PT Sans" w:hAnsi="PT Sans" w:cs="PT Sans"/>
          <w:strike w:val="0"/>
          <w:color w:val="46464E"/>
          <w:sz w:val="18"/>
          <w:szCs w:val="18"/>
          <w:u w:val="none"/>
          <w:shd w:val="clear" w:color="auto" w:fill="auto"/>
        </w:rPr>
        <w:drawing>
          <wp:anchor simplePos="0" relativeHeight="251659264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406400</wp:posOffset>
            </wp:positionV>
            <wp:extent cx="1993900" cy="1993900"/>
            <wp:wrapNone/>
            <wp:docPr id="100001" name="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0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3440"/>
        <w:gridCol w:w="600"/>
        <w:gridCol w:w="600"/>
        <w:gridCol w:w="6066"/>
        <w:gridCol w:w="60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698"/>
          <w:tblCellSpacing w:w="0" w:type="dxa"/>
        </w:trPr>
        <w:tc>
          <w:tcPr>
            <w:tcW w:w="600" w:type="dxa"/>
            <w:shd w:val="clear" w:color="auto" w:fill="E1E1E2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</w:pPr>
            <w:r>
              <w:pict>
                <v:rect id="_x0000_s1025" style="width:595.3pt;height:112pt;margin-top:0;margin-left:0;mso-position-horizontal-relative:page;mso-position-vertical-relative:page;position:absolute;z-index:251658240" o:allowincell="f" fillcolor="this" strokecolor="#e1e1e2">
                  <v:fill opacity="0"/>
                  <v:textbox inset="0,0,0,0">
                    <w:txbxContent>
                      <w:tbl>
                        <w:tblPr>
                          <w:tblStyle w:val="documentskn-mlk8topsection"/>
                          <w:tblW w:w="0" w:type="auto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1906"/>
                        </w:tblGrid>
                        <w:tr>
                          <w:tblPrEx>
                            <w:tblW w:w="0" w:type="auto"/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34393E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name"/>
                                <w:pBdr>
                                  <w:top w:val="none" w:sz="0" w:space="0" w:color="auto"/>
                                  <w:left w:val="none" w:sz="0" w:space="31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1080" w:lineRule="exact"/>
                                <w:ind w:left="4600" w:right="375"/>
                                <w:rPr>
                                  <w:rStyle w:val="documentskn-mlk8topsectionsection"/>
                                  <w:rFonts w:ascii="Oswald Light" w:eastAsia="Oswald Light" w:hAnsi="Oswald Light" w:cs="Oswald Light"/>
                                  <w:caps/>
                                  <w:color w:val="EEF0F1"/>
                                  <w:sz w:val="80"/>
                                  <w:szCs w:val="8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caps/>
                                </w:rPr>
                                <w:t>Dmytro</w:t>
                              </w:r>
                              <w:r>
                                <w:rPr>
                                  <w:rStyle w:val="documentskn-mlk8topsectionsection"/>
                                  <w:caps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caps/>
                                </w:rPr>
                                <w:t>Grendach</w:t>
                              </w:r>
                            </w:p>
                          </w:tc>
                        </w:tr>
                        <w:tr>
                          <w:tblPrEx>
                            <w:tblW w:w="0" w:type="auto"/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rHeight w:hRule="exact" w:val="6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34393E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0" w:type="auto"/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rHeight w:hRule="exact" w:val="20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E1E1E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>
            <w:pPr>
              <w:rPr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440" w:type="dxa"/>
            <w:shd w:val="clear" w:color="auto" w:fill="E1E1E2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300"/>
              <w:ind w:left="30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skn-mlk8sectionSECTIONCNTC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300" w:after="100" w:line="340" w:lineRule="atLeast"/>
              <w:ind w:left="0" w:right="0"/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Contact</w:t>
            </w:r>
          </w:p>
          <w:tbl>
            <w:tblPr>
              <w:tblStyle w:val="documentskn-mlk8address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69"/>
              <w:gridCol w:w="27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20"/>
                <w:tblCellSpacing w:w="0" w:type="dxa"/>
              </w:trPr>
              <w:tc>
                <w:tcPr>
                  <w:tcW w:w="469" w:type="dxa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skn-mlk8parentContainerleft-box"/>
                      <w:rFonts w:ascii="PT Sans" w:eastAsia="PT Sans" w:hAnsi="PT Sans" w:cs="PT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skn-mlk8parentContainerleft-box"/>
                      <w:rFonts w:ascii="PT Sans" w:eastAsia="PT Sans" w:hAnsi="PT Sans" w:cs="PT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  <w:drawing>
                      <wp:inline>
                        <wp:extent cx="114779" cy="140232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skn-mlk8parentContainerleft-box"/>
                      <w:rFonts w:ascii="PT Sans" w:eastAsia="PT Sans" w:hAnsi="PT Sans" w:cs="PT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Wroclaw, Poland</w:t>
                  </w:r>
                </w:p>
              </w:tc>
            </w:tr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40148" cy="140232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+48 883 644 1 64</w:t>
                  </w:r>
                </w:p>
              </w:tc>
            </w:tr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40148" cy="140232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grendach@gmail.com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Linux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AWS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Docker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Terraform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Ansible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DataDog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Prometheus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Grafana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ELK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Git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Kubernetes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Helm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Rancher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Kafka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Network design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Problem solving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500" w:right="0" w:hanging="183"/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Solution architecture</w: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Linux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AWS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Docker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Terraform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Ansible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DataDog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Prometheus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Grafana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ELK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Git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Kubernetes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Helm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Rancher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Kafka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Network design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Problem solving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500" w:right="0" w:hanging="183"/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Solution architecture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00" w:lineRule="exact"/>
              <w:ind w:left="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heading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sectiontitleCharacter"/>
                <w:rFonts w:ascii="PT Sans" w:eastAsia="PT Sans" w:hAnsi="PT Sans" w:cs="PT Sans"/>
                <w:b/>
                <w:bCs/>
                <w:caps/>
              </w:rPr>
              <w:t>Languages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line="225" w:lineRule="exact"/>
              <w:ind w:left="30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Ukrainian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>First Language</w:t>
            </w:r>
            <w:r>
              <w:rPr>
                <w:rStyle w:val="documentskn-mlk8langSecfieldany"/>
                <w:rFonts w:ascii="PT Sans" w:eastAsia="PT Sans" w:hAnsi="PT Sans" w:cs="PT Sans"/>
                <w:vanish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tabs>
                <w:tab w:val="right" w:pos="3440"/>
              </w:tabs>
              <w:spacing w:before="0" w:after="0"/>
              <w:ind w:left="300" w:right="0"/>
              <w:jc w:val="left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English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ab/>
            </w: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>C1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30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004751" cy="76775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25" w:lineRule="exact"/>
              <w:ind w:left="30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>Advanced</w:t>
            </w:r>
            <w:r>
              <w:rPr>
                <w:rStyle w:val="documentskn-mlk8langSecfieldany"/>
                <w:rFonts w:ascii="PT Sans" w:eastAsia="PT Sans" w:hAnsi="PT Sans" w:cs="PT Sans"/>
                <w:vanish/>
                <w:color w:val="46464E"/>
                <w:sz w:val="18"/>
                <w:szCs w:val="18"/>
              </w:rPr>
              <w:t>: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tabs>
                <w:tab w:val="right" w:pos="3440"/>
              </w:tabs>
              <w:spacing w:before="0" w:after="0"/>
              <w:ind w:left="300" w:right="0"/>
              <w:jc w:val="left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Polish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ab/>
            </w: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>C1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30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004751" cy="76775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25" w:lineRule="exact"/>
              <w:ind w:left="30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langSecfieldany"/>
                <w:rFonts w:ascii="PT Sans" w:eastAsia="PT Sans" w:hAnsi="PT Sans" w:cs="PT Sans"/>
                <w:color w:val="46464E"/>
                <w:sz w:val="18"/>
                <w:szCs w:val="18"/>
              </w:rPr>
              <w:t>Advanced</w:t>
            </w:r>
            <w:r>
              <w:rPr>
                <w:rStyle w:val="documentskn-mlk8langSecfieldany"/>
                <w:rFonts w:ascii="PT Sans" w:eastAsia="PT Sans" w:hAnsi="PT Sans" w:cs="PT Sans"/>
                <w:vanish/>
                <w:color w:val="46464E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0" w:lineRule="atLeast"/>
              <w:ind w:left="0" w:right="0"/>
              <w:rPr>
                <w:rStyle w:val="documentskn-mlk8parentContainerleft-box"/>
                <w:rFonts w:ascii="PT Sans" w:eastAsia="PT Sans" w:hAnsi="PT Sans" w:cs="PT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</w:tc>
        <w:tc>
          <w:tcPr>
            <w:tcW w:w="600" w:type="dxa"/>
            <w:shd w:val="clear" w:color="auto" w:fill="E1E1E2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Personal Summary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50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Results-driven DevOps engineer specializing in building and supporting CI/CD pipelines. Expertise in AWS and microservices deployment using Docker and Kubernetes. Adept at fostering team collaboration to achieve high-quality software delivery.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Experience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DevOps engineer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10/2022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Current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Siemens Digital Industries Software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Katowice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Poland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Assisted in building, implementing, and supporting CI/CD processes and tools throughout all stages.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Contributed to the development of IaaS on AWS using microservices within Docker containers.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Maintained development, pre-production, and production infrastructure.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DevOps engineer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08/2020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10/2022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Confidential company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Abu Dhabi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UAE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Assisted in building, implementing, and supporting CI/CD processes and tools throughout all stages.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Supported the deployment of IaaS on bare metal and legacy Ansible, as well as microservices on Docker containers.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Maintained development, staging, and production infrastructure for four development teams.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Contributed to the recruitment process.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Helped deploy CI/CD pipelines from scratch.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Acted in a supporting role for solution architecture and network design.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Set up a Kubernetes cluster on VMware and migrated services to it.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DevOps engineer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05/2019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06/2020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JustEat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Kyiv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Ukraine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Build and maintain CI/CD processes and tools at all stages.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Support IaaS on AWS using Terraform, Ansible, and microservices on Docker containers.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Deploy and support a Kubernetes cluster in a staging environment.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Create custom Helm charts.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DevOps engineer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01/2017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03/2019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Nokia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Wroclaw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Poland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Create and maintain REST APIs for the Big Data analysis platform.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Creating microservices in Golang and Python.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Debugging and problem-solving related to APIs.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Technical support for Nokia mobile base station products (2G, 3G) for different customers, including mobile operators, all over the world.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Troubleshooting, deep analysis, and delivery to the customer of mobile radio services produced by Nokia, such as software packages, patches, and updates.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Installing Kafka on the K8s cluster, customising it to customer needs, exposing Kafka via load balancers, and creating Grafana dashboards for Kafka monitoring.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Create REST APIs in Golang and Python.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Software engineer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11/2015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11/2016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GlobalLogic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Kyiv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Ukraine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Integration and support of OSS products for different customers, such as mobile operators.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Server installation and maintenance (OS Linux/Windows), and Oracle WebLogic Server.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Oracle DBA.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Monitoring, performance, and optimisation of OSS systems for mobile operators.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Installation of the OSS system from scratch.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Part of the performance team as an expert on OSS systems (monitoring load, servers, and service state).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Implementing optimisation solutions.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Integration and support engineer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06/2011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11/2015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Ericsson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10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Assisted with integration and upkeep of Ericsson products and services for mobile operators in EMEA region.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Supported integration of Linux servers and related equipment, including RNC, NodeB, TCU, and MiniLink-TN (CNLH).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Facilitated network solutions for mobile operators and updated existing infrastructures.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System Administrator</w:t>
            </w: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11/2006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06/2011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Ukrtelecom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11"/>
              </w:numPr>
              <w:spacing w:before="0"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Maintain IP television service.</w:t>
            </w:r>
          </w:p>
          <w:p>
            <w:pPr>
              <w:pStyle w:val="divdocumentulli"/>
              <w:numPr>
                <w:ilvl w:val="0"/>
                <w:numId w:val="11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NOC engineer working in shifts.</w:t>
            </w:r>
          </w:p>
          <w:p>
            <w:pPr>
              <w:pStyle w:val="divdocumentulli"/>
              <w:numPr>
                <w:ilvl w:val="0"/>
                <w:numId w:val="11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Working with billing and monitoring systems (Cacti, Nagios).</w:t>
            </w:r>
          </w:p>
          <w:p>
            <w:pPr>
              <w:pStyle w:val="divdocumentulli"/>
              <w:numPr>
                <w:ilvl w:val="0"/>
                <w:numId w:val="11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My first working experience was at a large telecom company, where for one year I progressed from NOC engineer to the system administrator of the IPTV system.</w:t>
            </w:r>
          </w:p>
          <w:p>
            <w:pPr>
              <w:pStyle w:val="divdocumentulli"/>
              <w:numPr>
                <w:ilvl w:val="0"/>
                <w:numId w:val="11"/>
              </w:numPr>
              <w:spacing w:after="0"/>
              <w:ind w:left="500" w:right="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Able to provide a good, stable, and modern service of TV streaming for end users.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ivdocumentulli"/>
              <w:numPr>
                <w:ilvl w:val="0"/>
                <w:numId w:val="12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AWS Certified Developer – Associate, 2028-08-14</w:t>
            </w:r>
          </w:p>
          <w:p>
            <w:pPr>
              <w:pStyle w:val="divdocumentulli"/>
              <w:numPr>
                <w:ilvl w:val="0"/>
                <w:numId w:val="12"/>
              </w:numPr>
              <w:spacing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AWS Certified Database – Specialty, 2027-04-29</w:t>
            </w:r>
          </w:p>
          <w:p>
            <w:pPr>
              <w:pStyle w:val="divdocumentulli"/>
              <w:numPr>
                <w:ilvl w:val="0"/>
                <w:numId w:val="12"/>
              </w:numPr>
              <w:spacing w:after="50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AWS Certified Solutions Architect – Associate, 2026-07-04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project management</w:t>
            </w:r>
            <w:r>
              <w:rPr>
                <w:rStyle w:val="documentbeforecolonspace"/>
                <w:rFonts w:ascii="PT Sans" w:eastAsia="PT Sans" w:hAnsi="PT Sans" w:cs="PT Sans"/>
                <w:vanish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Information Technologies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01/2018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Wroclaw Economical University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Wroclaw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specialist</w:t>
            </w:r>
            <w:r>
              <w:rPr>
                <w:rStyle w:val="documentbeforecolonspace"/>
                <w:rFonts w:ascii="PT Sans" w:eastAsia="PT Sans" w:hAnsi="PT Sans" w:cs="PT Sans"/>
                <w:vanish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engineer of informational systems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01/2007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Poltava Institute of Telecommunications</w:t>
            </w:r>
            <w:r>
              <w:rPr>
                <w:rStyle w:val="documentskn-mlk8parentContainerright-box"/>
                <w:rFonts w:ascii="PT Sans" w:eastAsia="PT Sans" w:hAnsi="PT Sans" w:cs="PT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Websites, Portfolios and Profiles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https://grendach.dev</w:t>
            </w:r>
          </w:p>
          <w:p>
            <w:pPr>
              <w:pStyle w:val="p"/>
              <w:spacing w:before="0" w:after="500"/>
              <w:ind w:left="300" w:right="0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https://www.linkedin.com/in/grendach/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Hobbies and interests</w:t>
            </w:r>
          </w:p>
          <w:p>
            <w:pPr>
              <w:pStyle w:val="divdocumentulli"/>
              <w:numPr>
                <w:ilvl w:val="0"/>
                <w:numId w:val="13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50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Running, gym, and solo motorcycle trips.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ivdocumentulli"/>
              <w:numPr>
                <w:ilvl w:val="0"/>
                <w:numId w:val="14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Reduced AWS costs by up to 30% through strategic optimizations.</w:t>
            </w:r>
          </w:p>
          <w:p>
            <w:pPr>
              <w:pStyle w:val="divdocumentulli"/>
              <w:numPr>
                <w:ilvl w:val="0"/>
                <w:numId w:val="14"/>
              </w:numPr>
              <w:spacing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Migrated production workloads from ECS to EKS, ensuring seamless operations and scalability.</w:t>
            </w:r>
          </w:p>
          <w:p>
            <w:pPr>
              <w:pStyle w:val="divdocumentulli"/>
              <w:numPr>
                <w:ilvl w:val="0"/>
                <w:numId w:val="14"/>
              </w:numPr>
              <w:spacing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Optimized AWS infrastructure and ECS services to support high-load production systems.</w:t>
            </w:r>
          </w:p>
          <w:p>
            <w:pPr>
              <w:pStyle w:val="divdocumentulli"/>
              <w:numPr>
                <w:ilvl w:val="0"/>
                <w:numId w:val="14"/>
              </w:numPr>
              <w:spacing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Designed robust network architectures for reliable connectivity and performance.</w:t>
            </w:r>
          </w:p>
          <w:p>
            <w:pPr>
              <w:pStyle w:val="divdocumentulli"/>
              <w:numPr>
                <w:ilvl w:val="0"/>
                <w:numId w:val="14"/>
              </w:numPr>
              <w:spacing w:after="50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Developed an update system for offline bare-metal services, enabling reliable deployments.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b/>
                <w:bCs/>
                <w:caps/>
                <w:bdr w:val="none" w:sz="0" w:space="0" w:color="auto"/>
                <w:vertAlign w:val="baseline"/>
              </w:rPr>
              <w:t>Driving licence</w:t>
            </w:r>
          </w:p>
          <w:p>
            <w:pPr>
              <w:pStyle w:val="divdocumentulli"/>
              <w:numPr>
                <w:ilvl w:val="0"/>
                <w:numId w:val="15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Category B auto</w:t>
            </w:r>
          </w:p>
          <w:p>
            <w:pPr>
              <w:pStyle w:val="divdocumentulli"/>
              <w:numPr>
                <w:ilvl w:val="0"/>
                <w:numId w:val="15"/>
              </w:numPr>
              <w:spacing w:after="500"/>
              <w:ind w:left="500" w:right="0" w:hanging="183"/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Category C</w: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PT Sans" w:eastAsia="PT Sans" w:hAnsi="PT Sans" w:cs="PT Sans"/>
          <w:color w:val="46464E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#HRJ#97bc4be1-3395-47f4-86cc-e3c07c0e5f6c#</w:t>
      </w:r>
    </w:p>
    <w:sectPr>
      <w:pgSz w:w="11906" w:h="16838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Oswald Light">
    <w:charset w:val="00"/>
    <w:family w:val="auto"/>
    <w:pitch w:val="default"/>
    <w:sig w:usb0="00000000" w:usb1="00000000" w:usb2="00000000" w:usb3="00000000" w:csb0="00000001" w:csb1="00000000"/>
    <w:embedRegular r:id="rId1" w:fontKey="{DA2A712C-15C0-4070-846F-4745402AD49B}"/>
  </w:font>
  <w:font w:name="PT Sans">
    <w:charset w:val="00"/>
    <w:family w:val="auto"/>
    <w:pitch w:val="default"/>
    <w:sig w:usb0="00000000" w:usb1="00000000" w:usb2="00000000" w:usb3="00000000" w:csb0="00000001" w:csb1="00000000"/>
    <w:embedRegular r:id="rId2" w:fontKey="{9C64CCFA-2AB2-40A5-AD8C-AEF6562928B0}"/>
    <w:embedBold r:id="rId3" w:fontKey="{028E2EAB-E75C-4AAA-B94B-580447A27529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DefaultParagraphFont"/>
    <w:rPr>
      <w:shd w:val="clear" w:color="auto" w:fill="34393E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18" w:color="auto"/>
      </w:pBdr>
      <w:spacing w:line="1080" w:lineRule="atLeast"/>
      <w:jc w:val="lef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k8topsectionemptycell">
    <w:name w:val="document_skn-mlk8_topsection_emptycell"/>
    <w:basedOn w:val="DefaultParagraphFont"/>
    <w:rPr>
      <w:shd w:val="clear" w:color="auto" w:fill="34393E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34393E"/>
    </w:pPr>
    <w:rPr>
      <w:shd w:val="clear" w:color="auto" w:fill="34393E"/>
    </w:rPr>
  </w:style>
  <w:style w:type="table" w:customStyle="1" w:styleId="documentskn-mlk8topsection">
    <w:name w:val="document_skn-mlk8_topsection"/>
    <w:basedOn w:val="TableNormal"/>
    <w:tblPr/>
  </w:style>
  <w:style w:type="character" w:customStyle="1" w:styleId="documentsidecell">
    <w:name w:val="document_sidecell"/>
    <w:basedOn w:val="DefaultParagraphFont"/>
  </w:style>
  <w:style w:type="character" w:customStyle="1" w:styleId="documentskn-mlk8parentContainerleft-box">
    <w:name w:val="document_skn-mlk8_parentContainer_left-box"/>
    <w:basedOn w:val="DefaultParagraphFont"/>
    <w:rPr>
      <w:shd w:val="clear" w:color="auto" w:fill="34393E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  <w:pPr>
      <w:pBdr>
        <w:bottom w:val="none" w:sz="0" w:space="0" w:color="auto"/>
      </w:pBdr>
    </w:pPr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DefaultParagraphFont"/>
  </w:style>
  <w:style w:type="character" w:customStyle="1" w:styleId="documentaddressicoTxt">
    <w:name w:val="document_address_icoTxt"/>
    <w:basedOn w:val="DefaultParagraphFont"/>
  </w:style>
  <w:style w:type="table" w:customStyle="1" w:styleId="documentskn-mlk8address">
    <w:name w:val="document_skn-mlk8_address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n-mlk8sectionhiltSec">
    <w:name w:val="document_skn-mlk8_section_hiltSec"/>
    <w:basedOn w:val="Normal"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0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hiltParaWrapper">
    <w:name w:val="hiltParaWrapper"/>
    <w:basedOn w:val="Normal"/>
  </w:style>
  <w:style w:type="paragraph" w:customStyle="1" w:styleId="documentskn-mlk8parentContainersinglecolumn">
    <w:name w:val="document_skn-mlk8_parentContainer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k8txtBold">
    <w:name w:val="document_skn-mlk8_txtBold"/>
    <w:basedOn w:val="Normal"/>
    <w:rPr>
      <w:b/>
      <w:bCs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documentskn-mlk8sectiontitleCharacter">
    <w:name w:val="document_skn-mlk8_sectiontitle Character"/>
    <w:basedOn w:val="DefaultParagraphFont"/>
    <w:rPr>
      <w:b/>
      <w:bCs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lang-colon">
    <w:name w:val="document_langSec_infotilesec_field_nth-child(1)_lang-colon"/>
    <w:basedOn w:val="DefaultParagraphFont"/>
    <w:rPr>
      <w:b/>
      <w:bCs/>
    </w:rPr>
  </w:style>
  <w:style w:type="character" w:customStyle="1" w:styleId="documentskn-mlk8langSecfieldany">
    <w:name w:val="document_skn-mlk8_langSec_field_any"/>
    <w:basedOn w:val="DefaultParagraphFont"/>
  </w:style>
  <w:style w:type="paragraph" w:customStyle="1" w:styleId="documentlangSecparagraphfield">
    <w:name w:val="document_langSec_paragraph_field"/>
    <w:basedOn w:val="Normal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DefaultParagraphFon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expr-secparagraphfirstparagraphpspcdiv">
    <w:name w:val="document_skn-mlk8_section_expr-se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Character">
    <w:name w:val="document_skn-mlk8_txtBold Character"/>
    <w:basedOn w:val="DefaultParagraphFont"/>
    <w:rPr>
      <w:b/>
      <w:bCs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  <w:pPr>
      <w:pBdr>
        <w:top w:val="none" w:sz="0" w:space="0" w:color="auto"/>
      </w:pBdr>
    </w:pPr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table" w:customStyle="1" w:styleId="documentskn-mlk8parentContainer">
    <w:name w:val="document_skn-mlk8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Dmytro Grendach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97bc4be1-3395-47f4-86cc-e3c07c0e5f6c</vt:lpwstr>
  </property>
  <property fmtid="{D5CDD505-2E9C-101B-9397-08002B2CF9AE}" pid="3" name="x1ye=0">
    <vt:lpwstr>II4AAB+LCAAAAAAABAAUm8VyhEAURT+IBW5LfHDXHT6469dnskwxNYHufveeUyEYjhGMIJIUQ6CwyBIIyVI0ylEwyTEkRApfQJxeYeFQKcb7nblG3mGwVr2wF1mY9ajCjmoG5Uq2W66c4wH7ucLE1I/XWlIVuSvGTDMUXR/FYv4QY4IPM7xcPtzEgp3btWPExdAc9uyc8iYJi03FXxGAQTu3aCACcZABqjTFn+7GGoFcnRJbvcpBevAJWJFtHXe</vt:lpwstr>
  </property>
  <property fmtid="{D5CDD505-2E9C-101B-9397-08002B2CF9AE}" pid="4" name="x1ye=1">
    <vt:lpwstr>dqgoQbvd6ZAXW6UWey085qq+zfjGyx7Av19ANHBWC927ZA5olV5EalAODzPrmNNXXoj/EebFZTt5ucDgp4DBdaSKoxio15Y7YyftFJ6DYSQ2WoBeS9ap33VNofBB96pCk+7XNtCLEUHiEeI/2i+uFT9HVCZlgxsmZoG++MZw1lLExT4zpJraHez2rTBZKGrYIU2vQQZtbsC0EuUY4clCK/JuGv4VFKXNc0Ks0bEnEgiOWB25AwUrNP+4IhbwVZf</vt:lpwstr>
  </property>
  <property fmtid="{D5CDD505-2E9C-101B-9397-08002B2CF9AE}" pid="5" name="x1ye=10">
    <vt:lpwstr>odU02fr8P0ylAzyH63C6O8yfABBY2vgTbOpMJvYC0At3xk9FLDBhhcWmHjRaskjjpd3M9NXogbpaxwof0NKCV1MNr1YZJQazQMjb1x9zfwa7sJze1fK2o1XPzaeeV/hsGvG4ihc6lVnni3OJHyNL/ceLQP1/yZ8WKjRTrZFYX0yQBYi33kSb4b3JxMaGzrI4nSOFQ+MY/3BVYT+qsiHve4Z/XAt04BrWO9C3QRgG/ZPKAxBnqtgSRBN567yd+yD</vt:lpwstr>
  </property>
  <property fmtid="{D5CDD505-2E9C-101B-9397-08002B2CF9AE}" pid="6" name="x1ye=100">
    <vt:lpwstr>tRsgUMcX3b6Lh/uLM5Dmm/jDzED1tIhyQtskJWk/ScV0aE0wcKyXsS3KHFzZ3fbsruC/p2mz9LkBW02zzIHjDnPrAPzShQFVX+et7s1EKKo0GqA37xLw0MfAByoCO4JKKLYPtdQR5nZjMUZTkqX7LPPy/fDNXPY6aQSBeFDQestJJ2/0tn/J+Dszm6ohDWvPrKKRyDIJoYyIkacQVnA++7zNMypGLUSVPwo6VLe3y1q1+gEkEveNUqe86zumg6A</vt:lpwstr>
  </property>
  <property fmtid="{D5CDD505-2E9C-101B-9397-08002B2CF9AE}" pid="7" name="x1ye=101">
    <vt:lpwstr>kwEqGe4MwJo4dJuQxhMf3z88/wpamvHoZlaWg2hlFfOmysOAfyePGdYUpjjYCBuxK39Z/wAVu3hB+JeUbfqKt847GlzUykGjEvR/dOb2SjECZzboP1awxcdWxQBxiVL20VDocTmBsw7oTNIO8XWUNQVeaUowfa+dXBNpKCa6jRQbSPMIE9y0iY+UMGDV3Rgz9H9IYXdTLe9ay7E/VwF4qD1hzQPX/exUv7U2xX6kGGgrCvOWHxgdZOlCXxrX9sB</vt:lpwstr>
  </property>
  <property fmtid="{D5CDD505-2E9C-101B-9397-08002B2CF9AE}" pid="8" name="x1ye=102">
    <vt:lpwstr>HHThY/Hx7cWy0PZJImhaIx1FFBgTDyPb5CeeD8ML4DVBi2rIGQzw+9JtkDnPKoL8K/uHdjEibZ+7E58tevEY69xw1hP9gzF5HpdwYVKqvyw7rAqvnYxsOspDoET19rSsHi2qIf8/NSU2flzxpCxufnFlWOSi/I7q1BDALQvHlbjlxFt0i8YbcOlbAoaGiDZQTGEYKFGf4lyKveDZDZBCEUnGKarU59yoKrACFclSguWto7HhkWrshpfpQxE5uac</vt:lpwstr>
  </property>
  <property fmtid="{D5CDD505-2E9C-101B-9397-08002B2CF9AE}" pid="9" name="x1ye=103">
    <vt:lpwstr>MFlMD0vGoPYelMJakQzaGBhGxqokAhKbRsV/mxAaNBLmmWRFsDSJOiH7WvO2X1Ltxby944wqkQVYnV+qZa3kbJ4DYFdTN4O0fSRdrg5LGVHdCD9v2p98OazZ4734ncV+spCf5nOuBP8hjbwEzJ+9KLHIKcFupe3IzIBc+r3D3GzUbcITMPNPiQsWo7624BUVo7GW6jqA/Alw9nYr4rPTDfBtgeiD3Mgte4Djv1pQMYCj7Kn7cilnnRzwFT4kklJ</vt:lpwstr>
  </property>
  <property fmtid="{D5CDD505-2E9C-101B-9397-08002B2CF9AE}" pid="10" name="x1ye=104">
    <vt:lpwstr>G/Iggj0o+hAUCW3o7EBN4vlxK+NQD84S3zdJ/059tj9b0cpzurKzXOsDhIJ3Qs1fmqw3J77509D6bHFoRZ/kkoCnjfBfPKiyHJK/YZCPsjTCKXoWF9LmgV3LLqii6mvo/Qws5G2rTIb4Axv0Oh5KH17uhHAafeldWLlYp+McboAmXJ5499Q8eYesGu77tr1+h/VOg/hCg5TnmyqULt3OjEMRwsxNpRAXxSf2YzEW10vM8OjlE5tZHlowIyZx5Vx</vt:lpwstr>
  </property>
  <property fmtid="{D5CDD505-2E9C-101B-9397-08002B2CF9AE}" pid="11" name="x1ye=105">
    <vt:lpwstr>Ji8K43hy71D627yZ7kjMfBwZZpA9rGEAFp2soaepxPq8hueLAGek9jchvleccUaA/2VQfshNOgL5FM73WCCYfZ1bmhkvMv4DdyEAJvtrlYcsxWZ1L0WQz5OWKBQMeetebYvL5NYHmEGvyVRDAtG08tmrBwQknP86PBuECGVSQonU8CnB+dC7EcRsBlqhurA31h8kObUVkgLwZZ9HEaGMTgb3I8si8B9g7s9oSAVck3P58Jy3NoafQvO0DSygfWy</vt:lpwstr>
  </property>
  <property fmtid="{D5CDD505-2E9C-101B-9397-08002B2CF9AE}" pid="12" name="x1ye=106">
    <vt:lpwstr>s0v3eeb2dG86NtQj7i+ySnnwlQ9R+fy+5+rDhNRj2yZ0KlYRDWLay1k3MyvYQ6xWUs4pH1u7vP5zP+0tp+W1OtqqFKHzU3qs3fwJbEp9IwWqIVO7bwOMCiXShZ5tdam+/yk5M3IrGpXuonMJupVZEzVNswMy04c4UQQjJET1Gt4XgBN4NAEabBqL6fMp3JUnDQJAsHu7UBkv9egT0Q43vWqbdIuDS8iMCxLEQVXMwQYXlvRQTzsMhiGjgF5O/n2</vt:lpwstr>
  </property>
  <property fmtid="{D5CDD505-2E9C-101B-9397-08002B2CF9AE}" pid="13" name="x1ye=107">
    <vt:lpwstr>R/pSIeoCL258x4RbANkpfWaFEtAWJ5J9YlzQIMxEbwWKSf3EN/92BGbguFmH3yjf6ydoRgnwbKP3T1L24gJMB+v5v1+e7l58dzzrdUCiaMDdJnU0e9d5UFlne03X7IoQ7VW2XYNUnpTGPH9pEncpgyrus0ThjeVUY6JhA5m5AxJKsPsTriKK7i/mcvqxF1CnGlAJGFDf7p6+y2Z8Jt85hY/gAkPT6nqtumQNvieQIB7f1nxZJ6FGPwOg4sXWSh2</vt:lpwstr>
  </property>
  <property fmtid="{D5CDD505-2E9C-101B-9397-08002B2CF9AE}" pid="14" name="x1ye=108">
    <vt:lpwstr>rv6RpUxD5vUJNvHbepYQf80uqK355p2jkxPlqr/KjwRL+bf9Kg3IX+ZVjU47j+yo7gQyjSEGJS1TiPg4vVBhM6pjdzFfnnKaAo11vP199m5E9bero2E7HYfVwRtoX0CBVlIQBu/IymjLRZdLsaJ7iVdKetwZjaQasGbw0aWHpkISJnr7Vwkd/6TilecpnJAsGBTBUVOG6isfQHpKZXx74OMZbRjXzphjqR2cIfNJfVHkOJBJ+lbZMLcUspEfzCm</vt:lpwstr>
  </property>
  <property fmtid="{D5CDD505-2E9C-101B-9397-08002B2CF9AE}" pid="15" name="x1ye=109">
    <vt:lpwstr>SER8+gFuqRDFA0Rg3TcezywhgRsG5hJ/cqfc7UxP3Tf360730kbP7ZybTZml1/ZdBdk5d2WSq2Z0zaDJqnliv6mmpi2pFbDkVAeyk+X401GzVEm+xZt2lnh5DLz018VArq7F8GUiG7d/idZbNb+lsryDO4OAHsxiP/pwPGpJuqnAeYYWmUd+LHb8Y3dwux/PXZQnFXeFwXXRGpOwaDy9c8RIp6She5qA+oFDbpIucnmzyBO9Q36KF6MIPyah3oe</vt:lpwstr>
  </property>
  <property fmtid="{D5CDD505-2E9C-101B-9397-08002B2CF9AE}" pid="16" name="x1ye=11">
    <vt:lpwstr>gf1Hor6x4SvBoKb4ztpJA+hNl3cPZKuGdpGrsXc90AzRD/r+yteHpT3yg9G4kgnO0IN59QATBLRxheTt6lM1RvQh+oiEYyey/2HQdsP2rjS1uqklA+fAa5SPdqCh8GoRoS8569yONrz+4vHkB9ColHCIPl+NskucflsUZp7E5P3u9+MVnYKC+27tbPX2Ks2mb5NaZQWsr7o+BHobOfK1sEV9Bm9KukX1cNrbOEG7jomasjC2y9qNWXntDgzxGhq</vt:lpwstr>
  </property>
  <property fmtid="{D5CDD505-2E9C-101B-9397-08002B2CF9AE}" pid="17" name="x1ye=110">
    <vt:lpwstr>Ox0VA8K+q/czK4y+S/IlcvrK0dFxMxwCQuXVt8awC+JAhdxYl+BwTcbtALam7iwIeLxFjASGWsHJNEnUGDuBOepVhOn9HGlNkVrQp5dJtfuxuRKPVHGgCMH1CwpFCAtpGU35RNfPZCgMV6GbDzCwUWvZARSxYbknetvdcsY8tWKjoex7unFExQxRlQTS8V66Ti1xQyJsphwkHy4sOAgUUxtI7ug5PJerx4OcCmYoklvLOtibiNOjENDONJc9G8s</vt:lpwstr>
  </property>
  <property fmtid="{D5CDD505-2E9C-101B-9397-08002B2CF9AE}" pid="18" name="x1ye=111">
    <vt:lpwstr>Dfyt3vW/FBNqbwXXbSN3/5n8bkqUHMaSaU+PLXSyCk31isM2duWqapo5wUp2MN2sbMknor3E2Cg9yijnEjhJUm7kS8VN5/VsYJkUyrpiyUMHsj2Gx5c8dH41+wP/ok+gXsXQQ3SVPBTuWzlq6+oeRFNbkYvR3hrJB5SycCnl7m4xgtJhLsr4Ufmtvtc9uGfqeVzR0o2+v9GO6wDmqyIqGspzepgfOlWnQAq1Gms3xWZQIRofhX88FdAEwPukTHN</vt:lpwstr>
  </property>
  <property fmtid="{D5CDD505-2E9C-101B-9397-08002B2CF9AE}" pid="19" name="x1ye=112">
    <vt:lpwstr>QAYxnSaFjuqMIj6/V6lOlbn/SLadXnxunR9n27ljhjOIp2zzGzhLN1QCEyy7rj63hFWaOFVKK31hhAyakpTX4JeA1Q1pxPJjbZlDBlkKuQrjpK+dpp9b+o7LPbQW0qIptXkyWOkI1EvkUGe+N8VuNOUfzmrRZP0YIK/YIvuBNri/018SVD5/VVSrft9+XujnTkHkuMyNJ/FhrL+sNnLKiEpheCgif5BuxJtOUqQ2xAX/L+7uEYn2mvVO4mcTcY0</vt:lpwstr>
  </property>
  <property fmtid="{D5CDD505-2E9C-101B-9397-08002B2CF9AE}" pid="20" name="x1ye=113">
    <vt:lpwstr>5q4E2zPIhvm5ccXk/4ZyWmFLgwjeyLAFIswhDEsXPzdkbHZr3yBIJ/f8RZvuIpp3UKZ20eE1H+54Iavsqxq/8ycHWQPm3qGRxqJOWTzwpgD43MUOOmf54TGBDy8cQiohrc8ML2yYE0+LgngSJmgMxyc1k/lYJ5wo3bltGyMyb8cEmAJStW5BYxfiG8BLHrwyO+L2PwZB9soyX8MTlhhH7SNiWhZKHJsEjOoo2Ff5kWubI/v9rsouhZ1mXCiJs8n</vt:lpwstr>
  </property>
  <property fmtid="{D5CDD505-2E9C-101B-9397-08002B2CF9AE}" pid="21" name="x1ye=114">
    <vt:lpwstr>tT+A/PLNktfOIoUcpfeyQCev9TssSqjQlxNGIDCKzVItRWcni2eolweG46z4ZmvuUOSvSgfrAveXzKVGN3yw//Pq+LETqfsuOtu0YuQwsFZfpYyVLQoINsxh4E15ZOkYNyGMKqHt6t8csYDlGiHh1zqPS6hRwdNGrVzymEUoQCcUsN+ShpDSdvlJrm73b6uMI8Pp9TEUCJ1h/jroNo2uhycgKR30RYYEdAFMTPjvZ6nvkub1+faE5kJJ91kF4Bt</vt:lpwstr>
  </property>
  <property fmtid="{D5CDD505-2E9C-101B-9397-08002B2CF9AE}" pid="22" name="x1ye=115">
    <vt:lpwstr>WV2QKJh++y8HPzpU/BWyMuUPkD27pURdnujqS2wKs6uFx8UhSp+g63yxtz5qB1oqBUdmEvDRFhf/xLMmn/AnL6BltmwbIk91hd+qTno1d/5iAIjnwznGeD7gDtTCgZuuREurjsEF9LVV17wZsLwche+5o6p73Tnhy54EzymKSjWL6YuwFeMfXdDBfxtSEygpmVlmO2lcasl2djQ3CWJSp6GkJD034LAhoDPBHJLJHn0zmm1RX7uTQcVhwib1i5x</vt:lpwstr>
  </property>
  <property fmtid="{D5CDD505-2E9C-101B-9397-08002B2CF9AE}" pid="23" name="x1ye=116">
    <vt:lpwstr>V9Ij14G6CgMQ932HfZlzJPvMfH028BeraoaPmw18zIloWCFiktRJ7s3+cjwB+eDtUqhupgl7QV5R3LGSnqn5E2HCxn4KyjbPtfcrU1yRXnKopK6+J0Y8KKIQ8z6IGJUB6m59hilJdKIvFYJE2mnk9uQCx1di+ek+ALJX/HeE0G79QTYm2LT/4SAEbhcLJFCSL06xbtRREoKbsY5Q9mx5gjg21j93CnN7M7wQzLOl0AhYjLQjJLfoDM3HYgSDUJG</vt:lpwstr>
  </property>
  <property fmtid="{D5CDD505-2E9C-101B-9397-08002B2CF9AE}" pid="24" name="x1ye=117">
    <vt:lpwstr>KVeyjpTsA/Lrs/gUyLDXk9tMveU8C09R9QsT1cpIF3Au0pz7tmH2254Xda6mKeVbblWW9tK6KUeTSRLmrT5J5oVx6uJ8fmSkLDV8XHAl5A7KteL6FNxS1CR5uQCcUiIPxY4OnuUZzB7Zcngrx84p4IAhAPKvFZ4cJOnnjDTlyy82AU/rkoyEOVLvXq6EART1UHaLlidzuZaU56Z5HU3zl0qs3iKgPuwB7yGdQGvvsof//FGHiKlRsoYMH7dO34V</vt:lpwstr>
  </property>
  <property fmtid="{D5CDD505-2E9C-101B-9397-08002B2CF9AE}" pid="25" name="x1ye=118">
    <vt:lpwstr>dM4/Phpok3Dkw7mlVef7EF9LPoWQHPb+AbjO101oup5x38aF8YzHg6RCm7MQ3Y+Tl8LiuODvpbfkPwhxVCWhiCUmDqmW+pGgDzjfnR6yvripl/UVDonuO481hNyrCeE57n0g8K5IasCCpzBFsfdrAaOggqlOjKXFPd9i7EfAtF9qZwERnWL04QWsbt+/9FU++klbJVMAjakKxItguiS/V1JZWwtpl8pSiU+aWQYqwm7hkvdhzYdP8vzB8Zx2JNA</vt:lpwstr>
  </property>
  <property fmtid="{D5CDD505-2E9C-101B-9397-08002B2CF9AE}" pid="26" name="x1ye=119">
    <vt:lpwstr>PM3SovJ2QKoj6I1I6x4iOzqrUbvmX6Etbh2Ph8afjXRJ2rchKvVE7IEUP/oKUMkOpWjeBQE+XeBFb9uMAes9alknGryRVAILXCMu/ckGfsApE+aBU9nY5AsdfGpaMJO+fyU8r9fr3SLGwNqwAlABI/XMtFeNap3woVpFYl483OWafE0jDbVz/HNwy13OH3G12fbw5jaZ7zqehcLiEd5+RSFHRezjHvEXG34yTHnqdA2TZkzbq4VGe7olwS6zjkc</vt:lpwstr>
  </property>
  <property fmtid="{D5CDD505-2E9C-101B-9397-08002B2CF9AE}" pid="27" name="x1ye=12">
    <vt:lpwstr>PIKPR+QehXZLRV8n/bC6hmjoXA91YzPnWrZRu0WFtB2YDsWLXIrO/Olx0GNw650/tbq/YvK5sIi5vh+D60k0hwt+ADIPwN0+Clexh/dlg7NV+kS9SurRPFW90nRB7574sqUWj7uG/8HqCoSTdpFhgRQbJELCcctwgSdMcIxvd7IRtSslfIez57lIbK7Tq5Nt43EIvw5G2okX4NFXT3w/Z3+Z9Wcc+x7C6doAmsyI3p1mEeLJT4M8CqaL6PZ3nuB</vt:lpwstr>
  </property>
  <property fmtid="{D5CDD505-2E9C-101B-9397-08002B2CF9AE}" pid="28" name="x1ye=120">
    <vt:lpwstr>k49REVk15yWKq982nkqsMSbzEuxWtYA8SBOj7Fm7IjB8KKPu3e13rjecM+1Yxox1p62RJ/xsA4LQ1GGm0VyRo22+rPOGBX+VC1kDMVtI2oNMOK+ICPl35TkPnM6A0o2OsLjFLZoMNqwuoVyM59IQifKhX/5yNYhTCk5r46t409PvzSgltMTp+nHpU8S5cTarbHMPIIqPirEog7r8Euibtk0cA3m/z7rCmrfays9tGGQqQTaeRsjZczpItBTiIhQ</vt:lpwstr>
  </property>
  <property fmtid="{D5CDD505-2E9C-101B-9397-08002B2CF9AE}" pid="29" name="x1ye=121">
    <vt:lpwstr>1wuaH00eRpoivwDkBDosTdUHlDYjoCnjWtArckr/UMppE28dszizokoCIaOiQEAvPLvgjmFwFNWn0TozHtqRYtVQYXXD8x6eVl6SWH32iFmaVXJRr3Xhxn6fMaTdTAO2w64oZoi8JU3FmxT94SpokHQAu4UhjRSDKok/2VRCyxine/k18MbHizynon/wi5H6Zo1hhwjiS0phSSy/q+5EK6E+shj0oZ4Zpk4QS5YWjEo8ux45DigztvqHecfUxk/</vt:lpwstr>
  </property>
  <property fmtid="{D5CDD505-2E9C-101B-9397-08002B2CF9AE}" pid="30" name="x1ye=122">
    <vt:lpwstr>dWX4nMVB6PL2IRLHbouY8keGpprI11FAQLd9yC6Sv/CIcuZV0ODZAZfimTazpZhuBzvJt+JrLQacN+FXjxuCycgL8RYZLsejqwEy/Cvearc/uVdiE7R9eWweZj63RbJUp1bfjDXJ/9iN4LghuFN3l1bsHNURGARGAS9KadCrG3duwRk0ajU6iLdEu8rK1sUmS2iYcrA3700rJlhvB0pPfwLCL3hP/gB60exYQFgijXMXOTFzVHyW2/rG9VDrfLe</vt:lpwstr>
  </property>
  <property fmtid="{D5CDD505-2E9C-101B-9397-08002B2CF9AE}" pid="31" name="x1ye=123">
    <vt:lpwstr>0U3cThOucn1P08eVAFqX5OXPl8s5CggQ16teICwidmVh66+P79ZzVN4rv3CMZcD0ptM46bkX1eixsp/9/QmUvGD2mQJSLvQ99D7JLuU9aT0iK4HQUxt4LaJBdCnaOP3cEuzcXX391A6GK+bzzPO0nnWW60crr54/hofvKvld4vH8/PbMLMkdifE0lAnmAZadIW5MKFBNJZvzqBYoP/PgNT+7HUsJNviVCNrbi2TC5Mt+YbHR/TnpyWwS4fd2WRp</vt:lpwstr>
  </property>
  <property fmtid="{D5CDD505-2E9C-101B-9397-08002B2CF9AE}" pid="32" name="x1ye=124">
    <vt:lpwstr>kkc+d1zqzGKtZFfIRf6bGSz8pTuExM8H1vBYehrZSuIBPhTHvkbzA/cYd8BehJPaYrdKcJzk6wbQkKbHTpBpgBcsJe1XjujMHZLZp+RioHLN2mM7z9j8nVVgmIEmsvUqXBtlHOghPoDAIgsozycNWlpPqdglK9w+MB1+gh0K4Wx96Lm7SZnX1UBN+P2lrrS5xWf4Lj0LN0UwBuKbsNgv7/r3j1waXrK4YECVmbj69oNI2VBKaXVLKUzzQM615rS</vt:lpwstr>
  </property>
  <property fmtid="{D5CDD505-2E9C-101B-9397-08002B2CF9AE}" pid="33" name="x1ye=125">
    <vt:lpwstr>hctIQ3roV9rt+uBwnfjjunpzEVityNn3U+nBHfSNTRGtywFMjy5tHqrs6VEWUjotSgraBf+ps/15UeMcpiB0T4JZys9nAYO/oYFpO0+VnMN4WSqoe9HHg8HVOofpFURiIBRCJn8RNS2EGmy+CeIK2M6o7/1bCMPAU3LNpMEDO3B3gZA1KXTSMgqd0c6UXXCpIEpD7R/iskEjkmZO/N5hElnFXGLQIgsnwn1V0P5suDOtUMoRSi+PudgRyOwynqw</vt:lpwstr>
  </property>
  <property fmtid="{D5CDD505-2E9C-101B-9397-08002B2CF9AE}" pid="34" name="x1ye=126">
    <vt:lpwstr>awut+Z8tu8wWGwvQ64D6xE7aYB0hw55jq4moktmlfB5BIfioH1K/AGrHhkhlhQal329dS6uWeCcIEdhMkTv6PLWTuZdaU4sU/uiMA8tedffNvspRD5HI/kuDcOux8zhKpypJDNjO9hOBONkL97crGPj8dMJcASA6l+fvSCfUas2caF2Yy8WuC6YFi6Ur8WP3moSuxoK1BNlfUfwerA8AXuGFY+5OZ0CpTlvI4yn4PnzKuNJPErER0d9l8KwhR1T</vt:lpwstr>
  </property>
  <property fmtid="{D5CDD505-2E9C-101B-9397-08002B2CF9AE}" pid="35" name="x1ye=127">
    <vt:lpwstr>r4ZpiyvyD/ifsTHJKJl94WVsqzuBNntW/OIK4AmEO2vF3T24vI8OZqhxxyoNbWPiWjhDtMQ4MjbmaOuuuFE322sCwo70jefGxCWnERmBr2pNaPTkaelIViVtaAYfFj22ZncRJksR/hRHxmkCz/r3UowO8gtbZKxCz0wQaRWk2bgyflImI14egzws/gb1Rq0Nm1RlgRfe9F3EC04PAAxM0fVY1EzNKcqdhFfEPtF+W2B7krtD4O53PgC6FevSOob</vt:lpwstr>
  </property>
  <property fmtid="{D5CDD505-2E9C-101B-9397-08002B2CF9AE}" pid="36" name="x1ye=128">
    <vt:lpwstr>F98ZGOPTJilC1GOLZBmfsjFAMq9bSy32RS7IczelQvImHO1E1oxB0Pxe+dRMZW/Ce1uBl6qbO/FTwRmiOfLS73LqsmLtUSe/W4k+J13FXEHuFAJO7i6Mg1chS8vSMnZ/P7zR2LmfPMrxO50DfPPSXW7nvV5um85hUECSz0Zl8fuK/N7wUfj78ZcUHFSSQFA8hADGniLQzdx1Hqoz7UaHzGWTxmDD6GVKm9gaA9BL7yEnTdD4ntQPVq6l9ivisAk</vt:lpwstr>
  </property>
  <property fmtid="{D5CDD505-2E9C-101B-9397-08002B2CF9AE}" pid="37" name="x1ye=129">
    <vt:lpwstr>xD5cFLj4z8PiJi97Cg99b7wnfWD5QFiTiAy0Kl3jdyIbYlEH8xV+MHJPv2DeDUz/KN37liO9XUgsALIju6NOm/B0304OXlXcntH7/OL+iqLolajfMgQgl+zYZzT7il70g3Wk1Lnh3kOhY/K0DKpkdH+//gkoDi1Btk1PzsdBFKl6h3sqBQYoBPVmsUxonTVArBLue1iW3JGUrD0nhRdsLYL6wDAyBQWl+7ZUZ9PMC+3AT7VxPxUHX635wVXq9na</vt:lpwstr>
  </property>
  <property fmtid="{D5CDD505-2E9C-101B-9397-08002B2CF9AE}" pid="38" name="x1ye=13">
    <vt:lpwstr>jRz7Kze5F3FysynPnJV5F95rltPdbQHg5L1+RSqKBYUXp0sVRBxk249H1ArYDinJY4VO2SDPIhvtHM8x3cT4UxFvG0Q8jaXZOMii8UxwRtp4ZWLpsJo93fZz0hHLChwelIk1EyXiRyBTFqj9maGRpPHCN1UMBgne1bRo/UHHA3nK7Z+gsPxfZqXeJWzWU4g3uaLSg79LHrVbgA9noOfUXIueMD8D3RKI0Q5bjG/tgk9a2ZGBGcDriFD1P+QxNi5</vt:lpwstr>
  </property>
  <property fmtid="{D5CDD505-2E9C-101B-9397-08002B2CF9AE}" pid="39" name="x1ye=130">
    <vt:lpwstr>TONxxgiumoU6qlOXMlkQ7gDJeMlj/k83g9j0KVHwPd+OkDrmbo0SfM8/Hz8X+ssn55ViDywtMluBaRdFoomjyx2qj3ilvanG8LYsFzRxz6vtB3DP7ayalzrtaLO2CVo9FTkRBpFL4O2hugv5FNsV9Wcvyt7h9lT/TMijZIqgZhClHeL9ORnO6fuDuQGfzSEH63WUdwgoxeaqK9hJgCm0dvAw285CROVfhK3CJDga+Qw3vz1/RUzjvoPQVwposgM</vt:lpwstr>
  </property>
  <property fmtid="{D5CDD505-2E9C-101B-9397-08002B2CF9AE}" pid="40" name="x1ye=131">
    <vt:lpwstr>TgDEeJvMaq+WXW9fesWeieLNRllYbrC+HjpilbdgqeA5mWLj+uKXagd1SDfx6w2louDNr/gJQ4LFxp8MozzWk1+yC4ju6l9bwY5O44tmjuIRjSryFs5MIFi7Ffzj8WiW1IEE4L7UlWsW5rU/WBLkJ230Q8C2g2C576vb/ECZN2f8OuHXV4LDy7zBvvkZ7xchTnDaTZjEEf/2v27t9/6m0YfvvJmDDc66Pv/9o6ByqL6MKIcVwYY9Jc1DSxht/Ky</vt:lpwstr>
  </property>
  <property fmtid="{D5CDD505-2E9C-101B-9397-08002B2CF9AE}" pid="41" name="x1ye=132">
    <vt:lpwstr>mNxvEGcDbufofGzW00DEcq4vIkBei/PIwSLh5ioSnBtC4lYb2W0Q7QyC4mHlFxqTgszWJRXFMomvY179kvx+www+LiYx/FmR9/CsBru8X09yJVLuqRD+uJ/D/WH8aJ8vsQYoQXlx7evg3ATuJfIxN4S4daz8KWZsabIfVKA/8IlRvhrI504lI1IxJYtR9sQqAeuaqkwkR0RFrXvf19iZKwVKx+/pEU6Vx1d0aS2CY87MuiitFuf42IOTNcuPHA4</vt:lpwstr>
  </property>
  <property fmtid="{D5CDD505-2E9C-101B-9397-08002B2CF9AE}" pid="42" name="x1ye=133">
    <vt:lpwstr>XEbtLhpMIyXvxDpFWrnx/vz2uszwKc7ZwH36n41Pkh1XlFa1smBZcILNtxaEyTOfFoXIaoXiLSC6VQnk7ad7K5iQPwX+wXyFM5SbMKI0Wp9brcySvDMcXTKfw/rYbpNZH50jeMxUkJF2YSfAKoCkuaMDigJsMxnswLMAZdOSVllG7g4SuQ45/F/ncOrCUiewIcgpR2cKAXBRl28WzRbwTlq/5a1bKex9Db4LV1JdRcOOMc7tUSUUVYNj9XwVnkS</vt:lpwstr>
  </property>
  <property fmtid="{D5CDD505-2E9C-101B-9397-08002B2CF9AE}" pid="43" name="x1ye=134">
    <vt:lpwstr>QhEETRA7HAbQmNu9uOxt2lOf0wR6iMqvzvRWTlvLD7xPvyJm22DCvdims/BqdG+z7Zid654+MFmxWLlaCqhO5cSDubHp6Y9ng9QjDm5ucE2H1bSveVkO9nN8CCnJpE00m3fpjJ8gezgQawfaFu1VdhmuYMoussOIbmEywQpN2eiyXy5SdMTluSRAw1NBMMmhGamZJVHjGMR3KgjMuw29+VldOaJZ4kF2zf947oF63MleldGAvQraoADTr2nADIw</vt:lpwstr>
  </property>
  <property fmtid="{D5CDD505-2E9C-101B-9397-08002B2CF9AE}" pid="44" name="x1ye=135">
    <vt:lpwstr>42nIhNhgxS8eWBFR42CX1a+vdQTcqG/KgcspgMRVc5p25Umr8ikGAl8bdy1ne6LeH1JTr0FCad8GUoB367VOy0LyjqvZsoz1VNtNEsR362iPEVnGTwOMsXKKKeyFW/UkozLYX4rDF0S0krkfMl6qR7fxhUVDrA4Aw5PnMJ5FrpfQyocHGYYB4WLaxafW68+bwU+XYsU5MqsbMjL513tz0Bs6eOmCRwpVeMSqoukOHwlEk06CIAiXzdIiTQ+9jY1</vt:lpwstr>
  </property>
  <property fmtid="{D5CDD505-2E9C-101B-9397-08002B2CF9AE}" pid="45" name="x1ye=136">
    <vt:lpwstr>tSKPyJxi5sW4HhxHxWxHr0QgLn3VgP1/JUVlVBZng50AnjqoORO/hZ6bzL+GL/MfVemywiI/HpJIWdnOqCEbI96P/RpHda0mGIAtCicwt8zK0PtfT4Lqs+vRgtdIsIR6wQHLJWfrXWQaOPQoHanRBBb/qtE329MMgr6TwfJHfhGEI8xKtvhIzm8rVhKek9vXEGhiItZWkECO00Wt0eRsbjnavG/Y3Tos5yMptwqO82L64tKovj5FTiC3cI139eH</vt:lpwstr>
  </property>
  <property fmtid="{D5CDD505-2E9C-101B-9397-08002B2CF9AE}" pid="46" name="x1ye=137">
    <vt:lpwstr>fykZORO6I7hNa2E0NZV2HqxFYqWBL+dRfItMWN88FvAdSYRNHttFTSDjg02w7gZ1HDL10eG6OLOwebm8Bb83Vn8kaCRVHzLn6FNuucb2RYzO8zLes8qzqbIIBQWKBPpzCGB5TLQGdGeTGeSl/AGrOf1CVa193QiTuLUFSihb/CtXvhUK1so3vuH6w7gjhvdjqaetAL88J0y+TTsgpNi0SE8bgNvj/CZyrZ/yNexDpfshPPJ1RhNi5zW6utSqnOq</vt:lpwstr>
  </property>
  <property fmtid="{D5CDD505-2E9C-101B-9397-08002B2CF9AE}" pid="47" name="x1ye=138">
    <vt:lpwstr>Bx8gDMCX8AfOffHphNKSOs3byKVawjobaS0QqRjhoQaLvZYNUcKAe0n31P1Tx65Tkar5Z9jZ1d1jtW0pW19XQCvIwaNmFzHQ9WHMGzvU9Omw8fn7Hi792kY2f0ICBY+CHVpb/Q4sDyo5xgViLAy2fEIsRAZao6LfSfytqe2oA3/LkO6S6Z2UK/AxI0TxQcr0zDbGvi/JsnaVhPlMYFKYTA+k4iJNfxK4C7n5a6natRdbM1t0IyOVV+LvG3Nrpaa</vt:lpwstr>
  </property>
  <property fmtid="{D5CDD505-2E9C-101B-9397-08002B2CF9AE}" pid="48" name="x1ye=139">
    <vt:lpwstr>jAxwl96hlAqBiL0QmT65y0yM7BjCJ7Vaomb5ECAnlCqEXsqNMSCyUzNzG8qTvl4naEMX9lZVCohE2htrMSEcWily0v8jqKLCiSzZU1hBqqI/tVpyW8eEDa9yHLElwqbu+V14WTsA6klSU6YcCHTn4KxohxJW4YsURaF7rePrwd6UTKKxyYINsUSYRv+sCQfhPZiPx7d/K6QQcnps0wM7J4I4tEp6EM/vB4fs+D7cOFwOUwVLZaCBGj7ZZO8JTQz</vt:lpwstr>
  </property>
  <property fmtid="{D5CDD505-2E9C-101B-9397-08002B2CF9AE}" pid="49" name="x1ye=14">
    <vt:lpwstr>/lvsEM3pojdcIUYQ6H3RvRo72EaifdSaNVo3k3+VUiCwXtmzvgtW5S6oUySSObF6aOuNY2Ipz2nGazjM5n9WJju3qdcZ/1DtXtbSCnHBdpJ88QBOPImzlqRP5wDETnlL9H9wacggN7GhPD7X6k2MeFII//th8lSeh+SMvVFntRS5JP1fhxUGyxZzKaVAjN+GT6A0aVVr/ktbfFZu0U5weOMSzoxqmUMEheVa1zTCw2vJLM9fju1MjhtS12vJqCq</vt:lpwstr>
  </property>
  <property fmtid="{D5CDD505-2E9C-101B-9397-08002B2CF9AE}" pid="50" name="x1ye=140">
    <vt:lpwstr>zJAWU737BY//l2HLcA4NwFMQ9HOgem1XaxdJhD7AQxuKNJw3WsiszaPu9gUU/DqHra034gmrDaLQb8z/6pe7UW69d9f1fqcu0Bnu45OzXLQrVRHJyTW/UP7Zf1cEuSqSoAGio0lCGCZsNDfjLkyg71ftdPGFLmcRSkyMGTwxj/Pq0DZh5lupL94zDgPCNcqRykPRrY6txPa4J7Qh2BbGC5vae37IWf71pufUiwy6tw3BmTDI9G76wa/PuvGH8qg</vt:lpwstr>
  </property>
  <property fmtid="{D5CDD505-2E9C-101B-9397-08002B2CF9AE}" pid="51" name="x1ye=141">
    <vt:lpwstr>Bsh+xqXaB2e/5N7HDDNcLnQ8B+zCAiyuy2Ixh48McPRSaZmZiGBmO94LlAxCI/+OFQvAsqB1Umd2pVDvk90d3q5OUndaBF6ELpthLqaz8GICvve3MC6ZAMCeB8lAADvumR9ReEUbv4hL9Xl5hukPq3LBdSQsUvUrk7p2m8430qa5c1pbNpUup6VryjNpOt+9whfYlcA6FVh/VEk27OiGP3+pBqXs9JDgYHMnIZXHvRPowk03Do3YZ2sG+o+iE1e</vt:lpwstr>
  </property>
  <property fmtid="{D5CDD505-2E9C-101B-9397-08002B2CF9AE}" pid="52" name="x1ye=142">
    <vt:lpwstr>kWXVMdZn8OAHpdim2B1+pfzbDCQG8BLf1qk+GfXQUSa00knDy4uM86YPR5adyHaV5WQKkTKQlb1Fx2SthFghycO7nvyYTFy6f5qRXnwkuqpxy7KP2nAAx2tsCvzDWx0/tmdqMAbQtOaNArTMVcJ3YFGQ77HC/e7UunmIoia6y4Ga18DTxq3NNlpm6H8QKG4bx4/7t+YzGWirHRA5o634TfZ9m+SgNnVI8LomxcoOZ7sErBW3lkhzn0djlxNIrfD</vt:lpwstr>
  </property>
  <property fmtid="{D5CDD505-2E9C-101B-9397-08002B2CF9AE}" pid="53" name="x1ye=143">
    <vt:lpwstr>HxxWYVhQtoLF2zmplhZoCSKyRtT+omBxIUzdA00xLnGNY7ZsN7i8eB1QklM2v3gZKsECbXOdCpvwqff7qae9tAZTGkhVtowSy733ygE3cFrUNNVGQrpIMHaewZPiP7bJN5K0myZSfNOHGKNxPAF+pn4ttNIgXgn62URD2gLXxv5fawCNem8vvC7Qgf8dS2mNkk6+jV72+sdwhh/4O7HGLFVSYdmvBTEoblwy8ddLSG/O/jL9aF36jclyA+3jLDm</vt:lpwstr>
  </property>
  <property fmtid="{D5CDD505-2E9C-101B-9397-08002B2CF9AE}" pid="54" name="x1ye=144">
    <vt:lpwstr>9MhKP+lc+cQAc0UOnUJcE2Efk22xKqtZYKdFs63eezeHtWCTOb/P7MDsnKt/DryFASCOAAA=</vt:lpwstr>
  </property>
  <property fmtid="{D5CDD505-2E9C-101B-9397-08002B2CF9AE}" pid="55" name="x1ye=15">
    <vt:lpwstr>pPwlMbZhGKyUAAVcq0GC4Ys5BZlvH6qF6Z3qdAGahqw+HhyR+3BRfhQz6Yy3z7cxs2Ae1iOcBJt8dytC4axocqIGuFH2lj4VObP+PA7W653jeJz4WB0l92PSLnTYf1SSD1M6eOwa5JZnwRgeu4HHz+qR0/yNxrs4IkR4a6eRbSyBMsFHg9Rhlpw8KgsTigIvGtYmg+/j6cWam3O63k1GymP/CNA5wtlM3L/cFXzCJ1HSutHAfOk6uLKa2+px4Ir</vt:lpwstr>
  </property>
  <property fmtid="{D5CDD505-2E9C-101B-9397-08002B2CF9AE}" pid="56" name="x1ye=16">
    <vt:lpwstr>j1hcjbGHaB7MyAyLgDG1hhd9ugN4kFIFPcD5eqImJw26kgi5NQnpfwx//LH1e3NTmmS6T6Mu7b6I1NGOitr5hqcCmig0Jm5VTS8g7z/KbgEPdSCfYovKIeXRvMxKNNPzusi4LJyt9atY1qdmfyQoGpI5zvE8Ny8hpnr2et2lY6gU4erCHMOHIj3j500b18BefK7x48J7ppkWInF5mvQajno4HqrLTa0YfeOJWAvl0OiWKTdzpQCsBRfLSYZvbg6</vt:lpwstr>
  </property>
  <property fmtid="{D5CDD505-2E9C-101B-9397-08002B2CF9AE}" pid="57" name="x1ye=17">
    <vt:lpwstr>vWWA4WUBVX6lUbhELQz3NvD63cpHzL/m+MN3R5swhGzCDG4Ur12cvg8Ffyi/Wz23+mmn9xfdLjcPW60x0Qmq7qYOqUAig9D+ZZyLXG4+UVHUEgHvYdwyyVuRPGTjMVYnkfKve522XlwB+ONTz8InnL1fVkDQNaQgETWTdVM4nftbFRPWRXNwVd4Hb1ZVpD58G0RaSnCX7FIB6auPFKqBD4VDfoKhkgkgGjxH15pwr4RN2ZxQTPVybecO8wxbfEO</vt:lpwstr>
  </property>
  <property fmtid="{D5CDD505-2E9C-101B-9397-08002B2CF9AE}" pid="58" name="x1ye=18">
    <vt:lpwstr>rDwTVdlz8Avafp7tcuEqpyC2DOid/8TfwPqmdQ53cIXvOguLvnGfLH46I3uBK+/AUqg/IXxvyYcEg/8uGRB0Hvi2fRKQKDtFZlyAiPN3UGdeXbHAwkk3CenrNmNyNRlhVLndSTrcnSR+F1CaYN+coVL2cJ7MO6i360XOUeevAaVSzHN9LQPTJlqs8+K2Sy07s+6Cd/1e86pTmv49Xpxc4HmFRZjiX+d/BxbeEW+bi7onUyRzBBqAoXV6KpdceNB</vt:lpwstr>
  </property>
  <property fmtid="{D5CDD505-2E9C-101B-9397-08002B2CF9AE}" pid="59" name="x1ye=19">
    <vt:lpwstr>bk34fZ17Ry5g/FZ7rGx4PadfBSdM2sW0Y+aRjhpaZLs25t7DjwN49bY4pvTaNwzEuZV7LMcnL8Y8bljbhIDSAUpdbixjqFVr5LGEdbjjnVPbRMP9wmIqCjr7dWiA/UDLY8VDcvQ1mcQ90U43s1Ux9YNcRKgK/ietpaN2s6ynqjr5Gr3CkDapI8tX7/NxE2BelLTLI9djpnV2Q3otgHrhqhEIz/nbAlaJDVlPQDbr8XPGRLL3mshhkur6a5NDY1v</vt:lpwstr>
  </property>
  <property fmtid="{D5CDD505-2E9C-101B-9397-08002B2CF9AE}" pid="60" name="x1ye=2">
    <vt:lpwstr>SNOsbrtZiILmZSXkYdprEomhpAAscnf44k2MDwBGSFICOoEEmAQ289q5G2dDbI5N3sc6PwmsnHlA9wjtV6MzNw0i2hQQOmz7ZUrt7+rfgK2sjQw9t3oMv9/bKU25z8tJFZJQ0EEscO8VsN7zh3B0DPlJ3c2RwYuerNz+/3jvVx2el7dGGTmUmbh+fKdPRMfVs97Bq4FCW8hp5QNRu0Z5Bon3qtXNOhyhdK9K5+9LH2WMZj17QjumprX1nPeoWnP</vt:lpwstr>
  </property>
  <property fmtid="{D5CDD505-2E9C-101B-9397-08002B2CF9AE}" pid="61" name="x1ye=20">
    <vt:lpwstr>LblY0PKsFysl8u1TiiZDKOwnYNFLKauCzT7vKulI66yDz7EYVRDD9pLTRMbucG5gFvyKQqdvjSXXbmwzRRNrmikopiHp4FDp5YEGAb6SykQQAn4uDe7sOEk+LGNCOTbZPjN+X74BSW85CyfUL2pSnfUgU2gGaIcHVQBoPbf11eLgns91iD2CITAxUeEUl+dHYse3/f1Y1hHYTtkM8BzKuQ7HAaR+2YlfIRJogzti+Y1Gn9AZZ853m9vYchtwrmO</vt:lpwstr>
  </property>
  <property fmtid="{D5CDD505-2E9C-101B-9397-08002B2CF9AE}" pid="62" name="x1ye=21">
    <vt:lpwstr>iVLdlyEg1ep/ayAEHG24XqjcY7Ro4GFeg5FJk7s9wAb+jnOqFosXIVW5EiqFm696OL/jMgFaqP6a9xUJ9qbDAj+8rPq5f/PgNsWRk4veQo2zqVbABk40KH90PC0WoW38b5ZJxCRqbFKlT0eXb6vMH2X5q3bTvrgko4ljPc7azyFl7hDmuEMkY6DahEec6vyrIUveyC6lnV1LinQ8y3VG+3ce3FRXxsnjnOivp00ZFwfHwgBgTpzwKkYUgrqN3vI</vt:lpwstr>
  </property>
  <property fmtid="{D5CDD505-2E9C-101B-9397-08002B2CF9AE}" pid="63" name="x1ye=22">
    <vt:lpwstr>ormyltOqWLCY2Prb2qDpG+/1BWuBeiBfU7lGYvfQPfsVQc2a2w8ktSnFkk3+52b1pYxkst++HEGNmBfueJjvXjBZbNAIkvWSjgpxejwSFg/MpHiqfRHMGdMwqsjb4jNr0XiLvLJtFiC0qvL0XFxREUOvdWZXhLODlnP42E8U08n7tI+/5ExCcczelY+2PCH2UpL83OJZWLT4xEFxqMk7ZdYdc7niFyNm6L3K0AJn1c2KSysSz6NLYfW0B1G1/xg</vt:lpwstr>
  </property>
  <property fmtid="{D5CDD505-2E9C-101B-9397-08002B2CF9AE}" pid="64" name="x1ye=23">
    <vt:lpwstr>MVBHftdovcRyb++NgcLcwccAuxyuN/XZyw+7XBnZmeu9SSwRTrpoaIuExuKnc3+mFnfumNWkg3n7utZgUdhY7XAdeUjNz68lPS5vBbZs6bx5IqloX4Z81gR6vruCyixCjJaZgUHW2lTEdo6GKTDAAlar3udat/bIPWMXK0uK0vgS0DsJiIk1u/DVkZH3Cp7Mf6c1S8VrrlepXkz4zVZbb2INTn3L0PPy7LfciksLfNAD3Ov4tgB10NlWsswEqLC</vt:lpwstr>
  </property>
  <property fmtid="{D5CDD505-2E9C-101B-9397-08002B2CF9AE}" pid="65" name="x1ye=24">
    <vt:lpwstr>g0DdFoZfkbDMypWKHdiEMTrRvsFN2+/J4JHGMWJ6TiBxff37QoQfAS02lCE8nsiSMv0z+od0esUQ0mkgffI1cHjiCs6Z9c+YY7xP7ytF0cqQaNI0rXMxvQVBvMutaArysfB6gZLQjvVeeX/hb0uknD7jtglOklLz3zrUhszMb7oSS2Q93ROiGFrY5OCndZHfK/v1/m5+hDb3JyDxeQOexKTE51ihAjzyac1xBdKjG8KriqUFuxberyPedtC2oWn</vt:lpwstr>
  </property>
  <property fmtid="{D5CDD505-2E9C-101B-9397-08002B2CF9AE}" pid="66" name="x1ye=25">
    <vt:lpwstr>ceZmWEhoQVDPJWGpn3DJuDLl75e8AUtIJPWeBiaklMK2ZQJdY/q4sMRtO/0e2zxS34wEUNK09XDpw1JDljBR7brTsq9m/ORfSmqhhiA1ciWqx0/ddY9Hj9AifwpWWXW3ESRnInkh+Da8TJL1ZEsj2t1meBRtC2Gkh4+sBtaDt3BKbOmcETcXqSzk53h4zJ0pREiLaDmX8Ii/kSkLxNmhQfg8y6ikgvolAiVcA3UgoU7HuRQo65cZ5wHsJfPBLwP</vt:lpwstr>
  </property>
  <property fmtid="{D5CDD505-2E9C-101B-9397-08002B2CF9AE}" pid="67" name="x1ye=26">
    <vt:lpwstr>w5coABNhWpjkHv8gyezUHJybRlvgC4xH0pTtBCU5K6u9kVhdKWR/xN5a6sd35R7mXHLpnr7hHpD2Gyu8icYReqxiEI0N72ymK91vsOE6YB2up/+hF/b1VbK4Jyh73KQ4Ac8GXFQQDT0/wbhgNpTQf8bpWXIG22rrwwjUZrEouA37FCVknou7/pn289gIgkFBkmCmjmTCs0ByYuAhC/kanTr/OX7OT/P80wS4+7d6Es9ScXwRufjklwHfEQMSEiv</vt:lpwstr>
  </property>
  <property fmtid="{D5CDD505-2E9C-101B-9397-08002B2CF9AE}" pid="68" name="x1ye=27">
    <vt:lpwstr>F/dbGnTmqVdEJgKOQCJ9gNYDEAO2U5lfpBEpDghY/uMjIqF3ksv/tk3yVKfJ6D3ZIDXjmiixfmu7bNdQ2DacCFj5cP+VMNSkRX8hlwV/Ki5bE6CqHy38yYrMnnrsGRHo4vJpXHu/ZnBEziA8721pXAyJLJ/OfqVwaLWW4BQ7NbznYyFJrGrklSciw5aUSYOGRZWd/plSudSKC1AkCgGRierOS0u0NJaftqyg/x1puIVvaHRb+blUkD+xiDyPUii</vt:lpwstr>
  </property>
  <property fmtid="{D5CDD505-2E9C-101B-9397-08002B2CF9AE}" pid="69" name="x1ye=28">
    <vt:lpwstr>M2pfsnozw/UiX7Ha93JIZCvgnIW7y3IiV+GVwZiz3tpi19RZbAcaU8lTQ6PQyCYY44aT5i8i0igRdJNqHRbvqggZ/BFoKZkMv5oIA6HTHvdlGZdvbH+shUE4tsm2L8Dwz/Vwpc9FnrA79HtdQEfvDdQR5Rc2puxbCHpsO0ldCPnofDYS2z/yroUbDYBmj6mfwC8Pu+32KqS2kbgA7IGNU9bGh2ZWITFZKsPImmClmiY7j/kQJWgURMQ7/kPA0uz</vt:lpwstr>
  </property>
  <property fmtid="{D5CDD505-2E9C-101B-9397-08002B2CF9AE}" pid="70" name="x1ye=29">
    <vt:lpwstr>7X7dGS49gf2Rt/noQWD+QfEZHHbBzoNJ3LMHeaXq2pdVdvzkrT9mr0qA9BdifUm97UCt0tMzdUq5vhMLTNkTbM3u/pSv0TpkDP8z76mfd1hDRMOs5kBJKoRkvVkaeqNSBSzhFZuFOxKA6mnCTJ4z3lIDbhkLWSF0Osmjqm2uRtcQkvpOP0b9BwReXKZdZ0+VyrqsdqtNLtVz8K7+95wvmelLKzz0g0+PULlmsuvcvZs3W4C21X0vAtnRsVN0g9f</vt:lpwstr>
  </property>
  <property fmtid="{D5CDD505-2E9C-101B-9397-08002B2CF9AE}" pid="71" name="x1ye=3">
    <vt:lpwstr>tJNzHS10XSHPTUHFsBw9uJPrE/nzojWvj2T8KF78LN+vt+E3YTQEvmaWWktuggimY8xdMymMmGfzOTv9z1lt/OQ/JjJjPKEl46pMKbPTnDx/ljKqXTEVda4A7nZ+EPLDQH9thMo9MOs7ryjQjyEyMY6J2N0HzZ2xYr/PJ/Wub5fDLpw7Ay8kFdP3be1aj/LlO8jBUoQWQr1K6cj+JxP3ws0k/dCusaRBOSlxyfQy4pp4FFXbN1lfJN8FR1HmOfI</vt:lpwstr>
  </property>
  <property fmtid="{D5CDD505-2E9C-101B-9397-08002B2CF9AE}" pid="72" name="x1ye=30">
    <vt:lpwstr>YSgUxWSBiJKPFh5exLkrYeJLyknyVn1JIkJPV+F4U1ybXwhSOSQ4vDtwQ/JbSu/i1axQaXsFKX0lGmBfce90jH4FFDPFgVkRNAfZLufq5MuT35YbB8MHnz1dY7K7hYFLj9LlAAtFkxz4/nw5YL8CUbki47XsDe5G3AnyadcHSfpLgD7cZ0Cm8h/An6YPmkEYhEYO5WF+bLTfNCF+91sx3V/rxXYg8Uqx4jCh9b5m7FRdOkavhNaSJmCiORCLYnU</vt:lpwstr>
  </property>
  <property fmtid="{D5CDD505-2E9C-101B-9397-08002B2CF9AE}" pid="73" name="x1ye=31">
    <vt:lpwstr>mXT2QmqJuhxHA3wbqdEHWOgqA+Q/NZ2wwRXMDyqNXHUSporh5jwURLdHt3r+6thc7W3Ix/LtAuU7Ie3lQUheHYHKKQIA9M2N9rQetmuoZdYy1ynKPJRzK+iSaWdMMp9ZItJFrCPbqVao1Anw2j68F8SrXD9DKxbeZKVJSL7A1TVbqTVzVDE6Buhfv7I8b3Jn6c6ZMNi3oeDvnMLvmj7HqF2VuPwZIANjlKNYvaAfWQr6F5dBmD4TgTuhbnfTG0R</vt:lpwstr>
  </property>
  <property fmtid="{D5CDD505-2E9C-101B-9397-08002B2CF9AE}" pid="74" name="x1ye=32">
    <vt:lpwstr>m9B2Nlyrur3BL/6uwXrNH1LIc3UscQpyNdDpH2dFJUyS0BpaQjrIGvn/5rj5BzpK5RYfi4y/Rvf7ulxsHG9e2V8PrinYGbyMmRe7mwnGuGMIUsQNLnxBL2xcvCJd/UzfIigbhD6rWYAcireQGS4Q4yyttwJZZSYfsEzjC0ZA+S0iFK2ju4BDrVLukMxGtUNXPNpqy1oN4gbM0DIN7oNkfvN09ivGE+yq7ivktQSYX5OOHe1I2KKClsStbRZAkhs</vt:lpwstr>
  </property>
  <property fmtid="{D5CDD505-2E9C-101B-9397-08002B2CF9AE}" pid="75" name="x1ye=33">
    <vt:lpwstr>6qmaUo4ELnWufoFq1USXwd0PHKsFk6KUZBmx7BU7LFQhiuiQLAgGY7vkwpijqNxIe9w6kmSFONNklz0vm41THUKjhN21qvyZRKGiKoNQRRfJARB+gh7ZU7XSoxGinBsM9RRucvknjkljdzWf2mNMrqX+4ked3PE9nt9+EX210hCmTBA3cVOqxSUg5ZtVUmUQi1yGfLvpMIg9I4Vt+7ayi26mKGZE+WByYZ84E75ztKvV74WhVfQnH3W58oQuHDp</vt:lpwstr>
  </property>
  <property fmtid="{D5CDD505-2E9C-101B-9397-08002B2CF9AE}" pid="76" name="x1ye=34">
    <vt:lpwstr>fE3AbiuGshgDWdR3+fgfbcy9xvikQLs5SlvYHYlK32y4njJ5Y0UYMsEoEIe7vifEN2qND3T73l19fi+o4/vwEkmR7NvCP6Qt9R6qzZ3R8ZGM1GReqr4Vn1k4R1BnZT/tg6Co/8Kzq1KgHIBHtBgx355xKKG7rfRXExcXit5hKcg2aLDLLVUzOfoPQb78KPWuI9B/750vlcZWPHsQIezvgEcITxRSH+QIH1NuLcHaoTVigNyk83MlZYonJpdpW0V</vt:lpwstr>
  </property>
  <property fmtid="{D5CDD505-2E9C-101B-9397-08002B2CF9AE}" pid="77" name="x1ye=35">
    <vt:lpwstr>xKJg12LoFn17V634alvrWQB9No/NsTnMZWyVFThHcWSIYUPTH9yQMybN/8WuOSG6mAJtgQObQDFpk1aJt5hKfsD5w0fdMiUd8P0dUNJ3DIrvTehUkrXlFqIsSF17OHkA1e8QITpml46786NdBL2d86YH8k2ldRXE6HhUJBRvEWuAXjdnX3Ns9Y91xZAUz374McW8I5d9mQl6D0VbWPaFKRYMxC56jCm1PAii/s9XLQsMjQ4lmK7zywJ6YfrHKoc</vt:lpwstr>
  </property>
  <property fmtid="{D5CDD505-2E9C-101B-9397-08002B2CF9AE}" pid="78" name="x1ye=36">
    <vt:lpwstr>pp2UeHPchPf4SjQI6KtiMxDrdfWl8WDNNkYnmBP15rS44h9eQY3WCavTHh+cNE+dFBx1rDSHXovvzYhnvj2Q7L7ojX6iRbOqz61UCcPXlGRujuYG6/jRLYdGFDh9QSJ8fFyyPuXIvvIED7vhOSPAmigosstNyQbC9hJimoQQKAK6uK87vqO9zq9a8ICo3iVxx6wdlwaDpe59T5A8yKIsCQYCCdHlZ5yTri2fCDclLXJ/asJhbFqLPwO1SODF22P</vt:lpwstr>
  </property>
  <property fmtid="{D5CDD505-2E9C-101B-9397-08002B2CF9AE}" pid="79" name="x1ye=37">
    <vt:lpwstr>dGpKt78kIc5Ik//rsWL6pNYk5ufhbrosOBaeZ3iy9LcCc4wVLzfhU+pS+o+VePqwe30QZ9jmGgH6xVl75VQCw2vUpRviOzQT2rUEj4/wAvMklU/IDbNUSs6pAVhp+cHS7P4GwENZIbnRaChMHozThrZityee9yZ6iO0xa7rj1ntvlC8Jsb1L/PES/29kmwLsDyVL7CzFzWM7g0xOTzN2Hlyfa4otQnRzueK/vZzZuTAAM1Zsia0uwMvU63ddJc9</vt:lpwstr>
  </property>
  <property fmtid="{D5CDD505-2E9C-101B-9397-08002B2CF9AE}" pid="80" name="x1ye=38">
    <vt:lpwstr>bpKw9DApYNB/V0rPuaUbNE3vZL0vj5UJpvRvT65ttJ1CgoGNtcOEmkFz8zaFbN9X5l/QWWD/GFAau7zI2LrrT1zwH6DD46FCqAgGWU4UORmtqOPtwiwBLgLdCQ3KRsUf0HPmYnXD4FlqYsDCyldkWmfes7i0DM9YPyFCzXbsI5ef46zIvT8ezevGBcnKyWr7TOnYquVBhLHoWgm2qxLaqgFXRQ2m3GAgapAJ8Pwn7jrSYF5DCdrx8LMttTJywzv</vt:lpwstr>
  </property>
  <property fmtid="{D5CDD505-2E9C-101B-9397-08002B2CF9AE}" pid="81" name="x1ye=39">
    <vt:lpwstr>EXsEZN2KydKWTwtP+BsYNY/KESV55RhRtat9vCtdtdRY7A4OBBcIRt5kU8Pw8va/84I28BxxS1m1KJlQKrZTVO/wauEcnUruIkLIcjIT37d3KF9+kjbWe3oImrZObgLf6LL4EYs9kEudfKFNQ9vPNXzIVtV0x47OPgwU8TvUF9j68AiW6wvgaDw5GooXB7IWSV3z8hrMt5+tYY5YMvOTEObDPOIJVm35iLCVZ2mWF+qpoR2xqYxsCfvULKOiO1Q</vt:lpwstr>
  </property>
  <property fmtid="{D5CDD505-2E9C-101B-9397-08002B2CF9AE}" pid="82" name="x1ye=4">
    <vt:lpwstr>QQdTHVztCWxdhknOIyXYJn4WmJ4hhMY36Jx4mBQvITjFliGUPc9AbaOnkgHUNzupOB198RV95h0CjceqtCFTGTn4PLznVgAS1dLs1hIZbWcYrrd7p3K00GkT/nAEBIvv+zbydJeZIBOEYVaCJMVNhe22PvVx2uQxu58G6ht4Ggh/QDvVFK6eyLSyA8wtocyn+FuvE2oas5HiEz0OoV6niRw5L6Xnnl4BC0axAEGUPrUtDOJSnc99ItNKOv6qDeg</vt:lpwstr>
  </property>
  <property fmtid="{D5CDD505-2E9C-101B-9397-08002B2CF9AE}" pid="83" name="x1ye=40">
    <vt:lpwstr>yqvWNTZ6JvyiShplhJ3gT59lBX5/U2Bl7ShL2rN7ksdKVBkA+Uqb/R5qET1p/Jul1hVZzJRNONmONOK5fKgydn5cjIT3vv1TcX7E2yfPSOpbVrhPGhkUa9ZztINKQe4Mr5+6y3Fvb8gSd+u3KpsOksbjR0NVhj+G+yX0UeiU0DrodD1IuroTvCNYINE/e7LH62NjY4DYd9yMgUeQn6K6jy+fcUf6a8CvCKuWoOFdoBFyWzJH6qeSzhPpWXAEgQ4</vt:lpwstr>
  </property>
  <property fmtid="{D5CDD505-2E9C-101B-9397-08002B2CF9AE}" pid="84" name="x1ye=41">
    <vt:lpwstr>ZRuDWU4qLslpZ2Hsdg1ZwMRVEaCVx4rniAci4PryBaOFl/5uWjuU5v7x/IuTMGEXlwMxLd4JpimnXIPKCEDCm+QZwuw1tlflLDPvsD8iTGsjU2gBHYIUYMsb67aHkVz9VHfGrP7xIU1XqxSwdYcyWvXrCtcSJVCOTzkRk/u48ERjnGMzMj1byzlqp/lUIwu6rUaP3i752RW/Mwg+PPrQD+b12b0fHjO7odcXhH80vN6BRhhNlcyC65fQZnMMWqc</vt:lpwstr>
  </property>
  <property fmtid="{D5CDD505-2E9C-101B-9397-08002B2CF9AE}" pid="85" name="x1ye=42">
    <vt:lpwstr>9O7vPRvmPCEbHgNxsAQ3d5fmanJx5NPz6WaC08oulnM3dtG0xZYuCv2x2f7dpH/LvjXU507KtWcdq3LahjvwxSOwQx+6o5DZjgn/VLYl8WPuwlI1qi0KwO0Y8I2ZPqt7E6DcTz+jEVTt+OXzgFmtx1UzGyG9xcpiuCyIO4qGucBprTayXnXyqf5aMpbKddJCzZmlyr7gFBASjZTOsqAR4qTPtoOKacoGWR6eD0J81wxZhUf51FGnuB2VxVmHrx7</vt:lpwstr>
  </property>
  <property fmtid="{D5CDD505-2E9C-101B-9397-08002B2CF9AE}" pid="86" name="x1ye=43">
    <vt:lpwstr>c3auiqAj9oYv5SfRbD0r1+7miXm1nc49YEa3cCLIrv3tYPPSdc9+/suMvagCv0eto9MYUMWkAukQdzblZico9nbB7GqEp4VbXh66jQeQTc/pGNBu3x+JvqgBZ6SCvoMLT1X9HInnLf2TjEHazHUNFhn6LNHfJDLBlt7MVtdM/YYRTKjMgrON52IuD3UHKbRcWCSR7OoSwql2a31vEFOKvvyDoNE2xl00DyGgK+tNmHyC8GLC3pmDNZeOMxXVCa1</vt:lpwstr>
  </property>
  <property fmtid="{D5CDD505-2E9C-101B-9397-08002B2CF9AE}" pid="87" name="x1ye=44">
    <vt:lpwstr>ZzdI2Gbt5jsAo7JHIwomK4i+lmcfvBFM2H8n9QUYXKPy8gxB3NtElCW9fkJbLAbShi0BhCRkYiMJt9RF7OSHh9gSMdx3Uja0SyTrVddAaljwX1/gwvMrxXIU4xhSc7Qo3VH0ukBiWi72uaLNUGA28iC0KYKxIT5is42o9+c1+DHrTnf19ezbNXW5XSeOfEhnYqSed0k/YakP8kPDGtEBZ7YqNa4WhXA5e9/1Qk5W8bPk7OJljbXrkPUmHJlM1Kl</vt:lpwstr>
  </property>
  <property fmtid="{D5CDD505-2E9C-101B-9397-08002B2CF9AE}" pid="88" name="x1ye=45">
    <vt:lpwstr>7ak8ypW66io57CLRaA2J6aQM+QRN9Wk5u2/Dr3uvstRUv2hS83zszzywSBxU02PXXbur5i+3lRSmlkPjf0/8Nmxi231tBAv4Wax9/IJwpauC5tt6/k0fa1a0SkScBLkNrrxj6qKZsHBdNuuSLxxt1k27XR+PjVSwTfxk0PPYiZAsidwyCLWMB2Suiv9em2R931tF/3Po1JApqbSSbxDUJJHhg5Lp2yBCq+reH6ENBcGo67Ed6RdkEbL9s8I3WNm</vt:lpwstr>
  </property>
  <property fmtid="{D5CDD505-2E9C-101B-9397-08002B2CF9AE}" pid="89" name="x1ye=46">
    <vt:lpwstr>mtTf8iic9nlGv31+mIli7RhyZRk5F+0yyj61geqPSW6pM/cCDEft/j6TFur7cdoKyrkdJAh3sVAlq3EKFg44lAYXy7TGpr2kihmcYe8Nfw5C/RvK34I6W739/geUv/LQNwZ1AMnFjfxzuz4NiRDu9CgyUeDUHHmxSa67pP/FPThtj4ofh/7cKeAlf7cTlv1mXwPlHoPvBHAtGZYccULSLFJMUp2yYoAe58+qyjNPxKyM6u6ReSJMfmTVon2aUi3</vt:lpwstr>
  </property>
  <property fmtid="{D5CDD505-2E9C-101B-9397-08002B2CF9AE}" pid="90" name="x1ye=47">
    <vt:lpwstr>30FpETckMQvFDkMppqtvYjS+J2E3F+N2aEukh6Ghpndz5zlFi4orrFcTSxLSs3RCzwDSYaO9pva4kBy9PBLJrZbm03EwugKuJpm5ZshnnRCxUfS9efRLWSsIjNYCJe+h4pPQELSpxxy68ag8KbOBGU1qmUaCJM0AjKF08KdltDrXvRRQTiMXxV73O3M2nVKsTWQFpigfUFBidvuN0WlfleYnYErbFMl+HtsYLN/gQmd+ueV6wm/rp733WjNjWcB</vt:lpwstr>
  </property>
  <property fmtid="{D5CDD505-2E9C-101B-9397-08002B2CF9AE}" pid="91" name="x1ye=48">
    <vt:lpwstr>fqDKcAkKpri1eMJPt9iQjD/WLf1PdLJv7ejlX6xxfG8VQkKqvkZcb4bKPrVYzHtw9WRYMwcnfIriCjZX9uine0paD6WymmTZizVDleEfh0Ufw22LSO9Np8erqqV+IYsdVS5o149KtHKj8YwIPqLIGzz6E6cP6NDpTP/W5ON5Z/0RAYpSJ/RLV1+G6rna02TxAZdfeNurlbAgPL/fTPnZdMKA4215PkJcmKvi0Bd8iZz1QGyODRxlM6H53XdleIY</vt:lpwstr>
  </property>
  <property fmtid="{D5CDD505-2E9C-101B-9397-08002B2CF9AE}" pid="92" name="x1ye=49">
    <vt:lpwstr>H//DO3lTFP/vknWjm1hCU81Mk58VuU9pWP8LxI6zctozlxz7zsRjM+RWI+s6+9/hpILVwhK74MWRdYNCZ+caqduzB1xZ1XickmFqgSC83Z/p7f1jBXCYpPtOHc94YlQy8phwV8e7vN/EjNk3OIAHnG9wFlCo1rfvaOVP96Cyg9PC+BasvZMEKz5pfDRfWPtizZzOvGKbzmGmDB1RxVC0HQWSGn5tvwiVzY1PlpDOkrdy0ave6Iw+l0Jqc6CbnW3</vt:lpwstr>
  </property>
  <property fmtid="{D5CDD505-2E9C-101B-9397-08002B2CF9AE}" pid="93" name="x1ye=5">
    <vt:lpwstr>2MdsuosAVId5MbIpbvdB1vROFKoL6uvvn8hGXxV3ZZtyuIh+rQB9pOlG2SI6b558aK5jb/qqjQ/ML+HnFmu9lI7m9cV5Kdc0nVmLSL0jDqvfgolBvDH8GOAF134ZHgIBDBo1d1E9Uw6gpqlVGjJX9P9X5LxYSieDGiTvKx3J41IfOT2lth5pS1hzyq50ssF9mVKeWns6Sl+9KbOgoWdiC6wiiT+VkQwl+O+aR346IQRmxp0hFZSrHAqCXajm7vW</vt:lpwstr>
  </property>
  <property fmtid="{D5CDD505-2E9C-101B-9397-08002B2CF9AE}" pid="94" name="x1ye=50">
    <vt:lpwstr>gL35yrfuwbZH6o6zpiEVbxce0pFcrUjtg1ZgXgsa2BPKhl4IzuUqQZWcd6lePUHI9wwH1MVpewar7kpLYWPQp1hueyEnadFF1a2JgFD9EJ68UuBCj3i4/8R4G5B+JKdeYnh2KuOavf/abw2rgH8KGdKc4BTV+EQBRfAGJ9SKO3USqlj8iFuNCwAPCmSv4zTWr8jRYboDuAs9lj534nqcMGz/RjpQ87fjF9R76UNLmGy7ufpNhFeKoP08fnGItTr</vt:lpwstr>
  </property>
  <property fmtid="{D5CDD505-2E9C-101B-9397-08002B2CF9AE}" pid="95" name="x1ye=51">
    <vt:lpwstr>rUQfp5pQMYingBHpfydNKx/SoMdzi0soZ1ZQg1y0UV37fSZX+KGXRY0mQRVDfVR8zU5lhA5UWohgsQbWt2Ggq29FhpHVDCXs/P/9QLsGnWwGqR+7G56ATxjlNAQauKZB9cQqRFw6un18oHtijnWgX2w19dcP4JvhTSzGyJ34SKTwFKTXnAOY2cNJzPUD9gtCKIYqFfWkerCrpi33AcyY8chsMeM4tN9/XnfMewON95h7h++7GEtEjTTtxVYiCRO</vt:lpwstr>
  </property>
  <property fmtid="{D5CDD505-2E9C-101B-9397-08002B2CF9AE}" pid="96" name="x1ye=52">
    <vt:lpwstr>sD0IgXkmXAM//VriW5ZUWY6CZi2SdkQVw7Y6kGt0Kr32GhFXG6zXPIDMRHwooP3ab0IMv4kjVuoLhQzFpcsB0Eix+PliVWOhVismciwCL2kDeIj2CTP+UOpx9LWSJmrPuqiNgR2/mwBGJVKgU3Acmy4ZPwEEx0SVV0dPYXgcoAoM3wKONN7/TUhPIH3ZhQzSMIaeuc8cPzBEyc9A8bLzwJskbtQGkwc3pV5hxiFWiFzCKJXi+Ng1at3YSkGvIfm</vt:lpwstr>
  </property>
  <property fmtid="{D5CDD505-2E9C-101B-9397-08002B2CF9AE}" pid="97" name="x1ye=53">
    <vt:lpwstr>IY9eBzLEMxKAGPDK2Tf+it8/VU6oWEOWSBO+A2S6Ag9rDSaMYoLgwxKQH6aa4013kZ2TVoGR0xOh50eo2rv9UpcJlR6uYPwG9m0m6Y5CMY7xLIWQiMxD/93JLL58sqlFJp8zOtsMR3nCiLrM5ulgzlrfvZfAvb644oHDCuGyNNOXxsQ2Ce7CXMcjhtqAPtSHskfNSl8n2HBlzUCiFMzv5rxR4UbuqFRJhIrjjUMgbD0478BdbyfSUw+t4Rv/R3A</vt:lpwstr>
  </property>
  <property fmtid="{D5CDD505-2E9C-101B-9397-08002B2CF9AE}" pid="98" name="x1ye=54">
    <vt:lpwstr>NknfKJ9FHLVuqkAbzNzSglv0+0rjUBLwAVvoLcmf89C2OQLse4PPVCnYoxVviABE7f2AnIoLH0B5qw2XJvKgvZ3wX3IfTdNJqXWNk5IRdKEyP3XaUeEo2x/cCt9DlEKCkx6plhUdH6NfFpq/wdyPUyaVIwj5Hve1J4mxjXa8s/FL5ott8RO550w5J7B+b9/VzzFKFF863vuQnzTdiAOmkAhUy1XuSvdt8W/iethvedenKFN68B0dRmhc/xTHWr2</vt:lpwstr>
  </property>
  <property fmtid="{D5CDD505-2E9C-101B-9397-08002B2CF9AE}" pid="99" name="x1ye=55">
    <vt:lpwstr>YGFkPKe6H0V3GZvCEGKBfT0WzIf1gM3Al8f8IvPFOU4mdSYlioUYcOqqb4xPjeUOhd9KJzeU07Dfl9r2cB7koDIOvHAjdJb/flElPz8VrhwzBF8EjzyG9bwFS5gSsAise2xGoU8n/io7zJnHyexvrKX2ihpJB4LkIxCcYyf0StloXkaPVJxzoHqrTMlybGfiBg2p8PtGMxd6hAZbNWBL8GGpNTnNsefBH9DzfKZijatyFWYvOl/fhxb9FDDeKg1</vt:lpwstr>
  </property>
  <property fmtid="{D5CDD505-2E9C-101B-9397-08002B2CF9AE}" pid="100" name="x1ye=56">
    <vt:lpwstr>nVevOB7wnrzGBHm/20pOR4qSTaHXc1Dbs7zWd0SME0vHVwWtBpwqKLz3YsUQ6OOLyc+KvAtjmkH9/Lx4CRDhIg3IN1ebRoOLSgRoZL8tiOLOmCc4T8/YDZsPXpi+5sIqA1XKcvDn5WHl5hHgL9IdYYZwJTOM+yQKeg8/kfP6wrBRPxgY7/EXOqBXCMVSvFS3Yxeu2cmI5AjHp+Jy7b0qSfCnoqjTbt0D5/NiSQFMRI15KFQquSZQVOrjiPaGIUh</vt:lpwstr>
  </property>
  <property fmtid="{D5CDD505-2E9C-101B-9397-08002B2CF9AE}" pid="101" name="x1ye=57">
    <vt:lpwstr>OmgaKBRkofj9fTFVghvU6DbsLxm572rD5aaMTzlgfhHF/lDjRl99Qm6/ULAmSnNm3G4wPHNUOsC327jMqDVtXMilmonRA34uQDaDa6jOPIlntjos5ajeTZxMttiw66J8xHjK+h2IcjfkSOssUuzOmo5eiUkSI+ixNhsmDfM1Gror1KADx+0nE/pUc9Y7QQE6EQ5NPXbNAnmhL+iph816udXPUX7p8nBYSqaIiu/gj9sD2u8KTwLr7Ks7uO5/hbP</vt:lpwstr>
  </property>
  <property fmtid="{D5CDD505-2E9C-101B-9397-08002B2CF9AE}" pid="102" name="x1ye=58">
    <vt:lpwstr>oDgNyDgOkTFLN0ZhvkMkVeY3cSL51sbnmbPs3Nxae40qtdLQzz7IM2nq/mXnz5WvBOKWG07Z/JQJ4UmzcRWuDeSlpTJhvOpIMqjI+2gOIV4TCR4ZS0uWD57Sy0jSh8xynkvFl15YFc/f4cTcZfd110/GcCpn8q4buLHB1mCMnRrtwXmh8JoACGcPXV+S+U/79lFn5jUtDVGcj5uW6t4nsabuoTGkjWOUFFQpJ6v7Jf+wlv6oU1gmdHY1M3Bwm2I</vt:lpwstr>
  </property>
  <property fmtid="{D5CDD505-2E9C-101B-9397-08002B2CF9AE}" pid="103" name="x1ye=59">
    <vt:lpwstr>l3O94BwfEDosulNqPscJAVeuE/J/ErWj1x6J36+RTEPolIUAo7BqxU/53qRId5R1e75U83mNZsvKJlx4JzcDOMFYgIgxoHF4cCy00vr4dEQ1nrGazPXH5QbnXxX36Ze977GfSTuNBBEIaRimBREze/lrfplV1W0kI7/lBVmNSFId88CKc4c0RcGz2I+7CAN0Z0dpTjDGKN6fjHoF88Vv3Y6ArXBBU2lN6dfi8i+3vNdzMH0vj8FWIIM/G4kCg4U</vt:lpwstr>
  </property>
  <property fmtid="{D5CDD505-2E9C-101B-9397-08002B2CF9AE}" pid="104" name="x1ye=6">
    <vt:lpwstr>Sirah6o+BW4ZcVoAccLvaDm1+k7ZsNOkKgvAKSq0Q0Z14/YWrTQCzhm8aNb8D7wduVrFpUqqhufYVBP6vUTckZdIDpHQbIuudgyz4SyQ5oS8aBkzEaBRYXbGPpu0xfAvUdxJq7lUnV5dyMeumJHiIyBwSlsERyBnaKSaRih84JS0FQ/7Qjtuu/MeOPN9Q70sdIjUPuXu6CpYmL4T6MVZk/kMbs34zUqV8IaymZmgJsD37Ka8cb1nv8YfKF9cD5v</vt:lpwstr>
  </property>
  <property fmtid="{D5CDD505-2E9C-101B-9397-08002B2CF9AE}" pid="105" name="x1ye=60">
    <vt:lpwstr>va+maWk5Ucfu/gQnhqwV3yVQYT2JruvMzh06prlvM2U9yAsZmzy1rP4EJlKMvdV/go7OMKDnc4ASNKxrqh8ywSe/iwyM8w9C4sOVf+ISVHBM+4moCqH0rSmv396uQovbfQ10RkWDLOS4zUHj51wOKGKnIcECVVESMbP9ZyALLI9wUW8CN4htW17Sr6Lq217wd+ttrsY5pGdwCYDU3+EEPeaHpNqvMiBlR3VmAssOe7I8F5LbzcbOu6qSFVMHPmT</vt:lpwstr>
  </property>
  <property fmtid="{D5CDD505-2E9C-101B-9397-08002B2CF9AE}" pid="106" name="x1ye=61">
    <vt:lpwstr>4qc46/RjcpyVb5jI8wH8JVgPeX+vYjlY3SU5bXBbX/fXa2GRKlCUKb3wJW3X1vecHIe2Per+jqQbcpNlgXSbE3VfQep3v119BcXYkzL0q7OlpOnZFg0YHvPdqKvfDZOrkrn60T/g3Izt4P+FFJKa8XHK8EVdbcAKjY35O7rVma+EZ5DmiDpqXZ7TO6ssEPyN7FzDGtYYmyN4siV+FK7RmFVH11wmbYRXgOjmg6XdLG+TwsqiSgLReP264EZszpQ</vt:lpwstr>
  </property>
  <property fmtid="{D5CDD505-2E9C-101B-9397-08002B2CF9AE}" pid="107" name="x1ye=62">
    <vt:lpwstr>qivYeE9pAGVRbOlcKG9tj9TeILxMX0/xptY/6GLlLrUdgOCXhFA35d02b51O/PbFesmYSqlv0G2sJ29jZ4AffNXbpqjkiGqJPfEIlR+SaFvMTnoy+o8PgoVsLJadx0m+oO9CIozrKyC2KWVUSGpsNcLcpsChlfPy62KWHXIEbnH8N0hTee3+y4WcW+rY9w+EBJinhj4F/gzHl06FECF70S1bXIXgiD/yWsgQMBoOYhQgDrgn/qfqw+FHX7veVMk</vt:lpwstr>
  </property>
  <property fmtid="{D5CDD505-2E9C-101B-9397-08002B2CF9AE}" pid="108" name="x1ye=63">
    <vt:lpwstr>i7g8xyFAZx1K50e99fu8Uv9Wesjb/omZTpn9056z9LdQsdgUJINptwx+D0Lp6Y15lHqvy05eaER81X0q1mZ7LNYvW5CrgupeJf0N00dwMPkW1Z0LCb2LvQ/4WMiReXR9q1i7PQ/fZ0KSgjyocXOJVl4cHDEI2Fhu+dgCklHqVtOvyhq4xjbL1PjhFulFAbze1xI12+31liEU8lrJd4jUqOksgfNf2jnxz+axLvfo0wE6/smOQL+oI84maT9ucch</vt:lpwstr>
  </property>
  <property fmtid="{D5CDD505-2E9C-101B-9397-08002B2CF9AE}" pid="109" name="x1ye=64">
    <vt:lpwstr>9UPIy/DoPQWHhL+OtjcIGxQoShUclLt1/GHW+zvjx0vXhHYrQLvPH/zL1+6LGiTLgUPGT+DFrG3S6OVkWcHZLAx+wcX+8njz4o30M9QE9VA3c37LkX6vT9g2qTwQZ/W5D50O5L16EsLJc8MHzcjyIi5moBxCh9eiDhmEzoI8QHqSHMYlA0OP2zARulmJeczQP1x93vaMZ71X150jUViPuHNWKH24yot3Y5fv1mj1/fBZ0mLu5DqAsRwLJGJjE2m</vt:lpwstr>
  </property>
  <property fmtid="{D5CDD505-2E9C-101B-9397-08002B2CF9AE}" pid="110" name="x1ye=65">
    <vt:lpwstr>FOeZYwQTVdLIu5MUDw0DBh51REqYOvq+Qxah5QUkhUmMpsDwORga+vTWC11Upa8VGps1rKHacA7DA0YwZI+oaY/4e2f//akVtHynEJlrLg1zmSxpcNe9ffPRZricYaGHyAZCdjUkMimL3M9hKmgty7/U3BdJUePRxzEO6vBTk0R8kFP864PbY4KsIuOVGHgaAdNIFcdFn/M/O6rebuRnCvvFFIYrDpRMHx4yByY8JTfZS2kvDyqwmkGwYod6NQj</vt:lpwstr>
  </property>
  <property fmtid="{D5CDD505-2E9C-101B-9397-08002B2CF9AE}" pid="111" name="x1ye=66">
    <vt:lpwstr>Q8Ow72uBNnmERm7Te0WVjNh6tec2Iu7mBf2HQpKe24/MKc5TpIUrxtTjGPU/zdDiHixV3C9u9qV4b7DIj3973dXYYtZwUf/iNcSHGNcXWbFc8ontkEIFpV2E28IEjh8LeAV2HGg8UGdw1WmKgDZYugRw4stFTWRuftDIOmXHh+lSt2clFF3visxKXyMPQpKZ0hf1H9R9F5LCYIRFH0g1jQpC0BKdJ729F773x9yDox6sy8e88RNT7TG3mygjhyz</vt:lpwstr>
  </property>
  <property fmtid="{D5CDD505-2E9C-101B-9397-08002B2CF9AE}" pid="112" name="x1ye=67">
    <vt:lpwstr>+ajbWc/bYdZ6j0RxoA1O5ANotcDpCohuKzk9UwYPyzwphs/aZouM0kcflO07fKjiyZpt4JMZeEj0OGbWpDIw/ETBAH5na44+5iJJZ9ScBA3Bhm/K0Vz5kcu3C8gUH636hILysnOGpt3do300b1lk+vBt8f7Hasl1BNA87hMZpTMyvLnR814O2984/ocmenFyi63O71mTvxKePy5eXpzse4D96cEFjSXgPuJGTP0PWB/vg83bnUMp8Am8ndiMK0w</vt:lpwstr>
  </property>
  <property fmtid="{D5CDD505-2E9C-101B-9397-08002B2CF9AE}" pid="113" name="x1ye=68">
    <vt:lpwstr>NT8brgwTJScMR/1dhhrgLJUVKLTNtr9FLalxWrxDIYqemq93eWFtwez+8Fz8zRbJz9httYWFOsodW5p+eAzFBsxQ3rhmpw3p275YpaeZ9wKPoisTIuSgHMRGxhKUjkWUrZ6sfYKYzZE0WX9kGuV7Y9SXH5hcgKwdo+LjLMCOL9ugZduSHlm0+rhwjMlzutBF07qkMAUa9WcPe10i+ipI2hpNuvUtolVTIxFxn7poTcXv53W7/fR3KHeOrcxwusV</vt:lpwstr>
  </property>
  <property fmtid="{D5CDD505-2E9C-101B-9397-08002B2CF9AE}" pid="114" name="x1ye=69">
    <vt:lpwstr>q3HrW+XXcOVHtq8OcSOU9X5Js3N2216Vo84AJZ4i/FoER+Ds9cID8OtC2EltL2SwyINuNHSn1UC/vxt4dtyKeG7w4JY4iX1m/ghqiwqM0Uy4zBTqE5fsDVnA5AQvem3XgOFnkt57xPlJhEMBcM5qTTJxBki1ZlCarkWFDEcV0aH5RiGORcJgMIjMS6Bx0nsIl0y4EOTfYK037gAnBlMQevTEDFMLGpERCCIuzWBXojENi0iCrKiBTJNitZQ+KoF</vt:lpwstr>
  </property>
  <property fmtid="{D5CDD505-2E9C-101B-9397-08002B2CF9AE}" pid="115" name="x1ye=7">
    <vt:lpwstr>oSJtexyKBwmg9P5S+sIPtZINN7d+cTOij9X1ar9yQVCLi/Cugwvk29Pq3hAQ+/4TmGXNsjK8uLSdz6+PsIwvJb5sAO7fuL7HeDyAKGFX1wgClhFgxrBAcBLpfsLMnqItq8pPrZoOIjRSRG/afjG9R97OhQQMb4aX7CKS6QL9e3EMg+ULx+wufQi8Pfy9Ht4PyxX0wORhvYRVfN9VjFu6TEuPzgvHCgnhumwdTgoscH04L1Vn1HyCV+B91vIk3lJ</vt:lpwstr>
  </property>
  <property fmtid="{D5CDD505-2E9C-101B-9397-08002B2CF9AE}" pid="116" name="x1ye=70">
    <vt:lpwstr>5AIQ8hKn4AQLbK6eptTJgXbBEp1Qa1AtyIANI7U3ix2iuP8vyewcfaP2AnBytftmtjFsIHq8jyOIDg90qO0uT3xMxBCd+0uuSMN+Xw8chzSG40LXh3g087geyTcRsvMqjkmUZLDzi7bqA+2anQiOkHlz/8zSHPKvD6TwVbc1Rxwwf2hN+kEW1PedvU3ECsEC85bxKND7z6U0ajxFv0VXCdw4cdO/Fc2qBA+QXloeVNG+Rb5nEnj3dz85loMZ/O+</vt:lpwstr>
  </property>
  <property fmtid="{D5CDD505-2E9C-101B-9397-08002B2CF9AE}" pid="117" name="x1ye=71">
    <vt:lpwstr>4Qquis5wlgbV8qyvYrog4YrklFwAVxGxSLId3mlgGUoGYaL75ym1E+rprR8fnd6wqokVgCV4FhifGXbp3BTOQA6zsUHz5fuGwrTOebk9NRx67S1uR91yltEjEithDRyX1TXGCV1KQqdhDdhPujaUvDlU4EM08/bCFK8qquxcN3B5Qnx2Wggdxg04cON50hPcSQkM7ZTIBFc6j7SaK7tfbgL2lc0YKUcBjNKooXexqeSGM2b+gb2w5Quw1zwiexI</vt:lpwstr>
  </property>
  <property fmtid="{D5CDD505-2E9C-101B-9397-08002B2CF9AE}" pid="118" name="x1ye=72">
    <vt:lpwstr>QT2WrZJeW21kW0L+8Uo3Sv+k0ClcQEx/QO3A1SiMEnVDtcnw59U9R/tDBhNpcpu+yJJV3P7GZ3f38db9MlnnWa04r4VS6ZeWyy8l7z+xUtQbZElUInp6VFxlpNUd5SrBkxPuZXNegDdiPACosyLjFHD5hIxTnipER7K3P0kbEsg8RtPLi70+Rj9KZFtYz9Rba423WRz1XmIGreat//mtkkjzOUL/0N5iRztyjeQDZzW+qnGIMVwFKcKl5Pf94x8</vt:lpwstr>
  </property>
  <property fmtid="{D5CDD505-2E9C-101B-9397-08002B2CF9AE}" pid="119" name="x1ye=73">
    <vt:lpwstr>Hpgn0Vt3eNGY1g8GlDkWRFa/X1S2LARNx92c1Kd9ni8Jg8YQSo3ZRrDCA9uSQtTo4c5yLsTb4U3cp09EfjCalhBb9GOIMrf8Fl+W/khxqWUj3l/2Uqs0Sl4SgDWN8WbVOVZQr7oEK2xskH/a8Tfidpa34IBMtwmyqTx/aY9UAr2vvKr61PblbwH1WEiS4ddtjInHHqR1Hi3IXg5E+90JnZNumaJy88EpzW7DWhEjvbHtZKAH8TN1jJyuJMZ2+05</vt:lpwstr>
  </property>
  <property fmtid="{D5CDD505-2E9C-101B-9397-08002B2CF9AE}" pid="120" name="x1ye=74">
    <vt:lpwstr>yAcaqvugNUZWWvGOMzL5du246BgfXcHJ/DjDKA67/ToevQZnyJxZvmjnEgleGn5hrVYobylEXBrEM4d1M5mzEd/fLnn4nojRaiLbYcNZUZ4CuyBRcJpc+SiohkPwg+3mXZzAGQ5wHEgTCy9nC+YXBk+WNefn20KnAv5EGYfLnuWFMsZjdPs53tMYSQ/MJV3zad+dxZSLlXnzA5zdM6DUER8VSN65hqncBevpe7RfEKT+2tVLZv3SpJRY8bPEkoB</vt:lpwstr>
  </property>
  <property fmtid="{D5CDD505-2E9C-101B-9397-08002B2CF9AE}" pid="121" name="x1ye=75">
    <vt:lpwstr>39COdyyKCqOEf+A5mSW3gpVSIHIBdF5X4ry4ylAhEhqYVYDQQLcsB4d8Oxpih8xWodC+9iFADyhV7xwip+L2lwkCpx7w1o12gf1MV5rYp5l+ZZQT/4qAC5oX+wYK0myZX0fSU0QFWoZgnJZnBxlfLH6TYp/B3w0XBL6MnaZyI7J3IAz5Noc4uLw80TwvEdqOjnRICFKJp2s62pP+H854ToF56tzKaAAvF399FW9mlZrJ6r+1kTK9dwzboAKENvi</vt:lpwstr>
  </property>
  <property fmtid="{D5CDD505-2E9C-101B-9397-08002B2CF9AE}" pid="122" name="x1ye=76">
    <vt:lpwstr>eyZpl4oy/N6ZvGcvu7wmpydGCai2gV+lGz5jj74NY+vtGHupn9w+hDVjo/Q6PAKqbu0gTxO/i0dvTUzhlU7wDPBRQy/YZS6ECFq7bfca2kxukUi6KC+c4pkyyJi2i7gLgvIz4Ofy51vO4BgyuEfdCD4FmG7JLK9dqTQDilHeS7xOCMKaqPphUaLDD+eiGHT7OjY0nmMk0s5GyF/1MVVW4kOa0QVkd1Ajxz+CTvRm5YLm+d1Gm6oV7wP0e5J511F</vt:lpwstr>
  </property>
  <property fmtid="{D5CDD505-2E9C-101B-9397-08002B2CF9AE}" pid="123" name="x1ye=77">
    <vt:lpwstr>UugxN3Wuhya56IAk7CkWJ1s/nIjSb7cWs2VwsG+iEyS9WgKmmLai8j7uSPT/6VMwPEs/5AYyft0h4yWPrT+FahUOKhT0MrnkGyze6f6jQXx+LDd0+DB2ICSyGgjinKQJARWVH8gP+HqKczI7IfdSgiG2ako5fvoHAC2sWrbcDn+BmuzfUHVHL+kZcrAZ5tqfF/IYliYKlgbOw5TZZZlxLX6q9JMEfS/upQQjT3zpPjwLEYRhYq++GCxqBWHn+CW</vt:lpwstr>
  </property>
  <property fmtid="{D5CDD505-2E9C-101B-9397-08002B2CF9AE}" pid="124" name="x1ye=78">
    <vt:lpwstr>3Rob4mNFm9ta9XAT94WkT721NBX4Z78RMWo9HXwOJh42O0KIuJLbXNLUFgltnbwyq1U3ELBl+n2KqyviZmLqvgBQBnijlIOtO08HIu+s+4GVMoBB7btRZaZzC0FANdviGzwjf3EF2uIX0QBO9v8ggAqsb+pR9BQSWgpFWwGgkgndYCANTiIj7fn9SgvcbZZGIBca0zqBUQTdDZjiWuDLunUTP8qNr8SMUnQhYPAn0pFg98WgqzmF6q1rvoaL1Yg</vt:lpwstr>
  </property>
  <property fmtid="{D5CDD505-2E9C-101B-9397-08002B2CF9AE}" pid="125" name="x1ye=79">
    <vt:lpwstr>6q78OOYQSLG3IlZtjM53z5EgdLbYKqQWV6ba7zFrA6ju8uJH0qCD6YsNA6VgXCKFwu9vn5k30RTMLbvAbGiTQc8tXAG5CfMPAqlmBX1ZM/bpCoMLClo75bTkpHPFQli850XunM7UdtP04Ke4j4fkjZE1U+bMThOrVJYeHlJZz31Gd3hla4EUcmuJZx7tvBD8ikGi7i6GXv5TeY86bgpCpd1n9gHYFvviFlw32DAxLlPRYdWryzsQH2wLEwgmThn</vt:lpwstr>
  </property>
  <property fmtid="{D5CDD505-2E9C-101B-9397-08002B2CF9AE}" pid="126" name="x1ye=8">
    <vt:lpwstr>h9DNRtm4N8Tvk7LEeUj1AbD6l/iauR7PWzb3xncl/eo4cwqX447kBODxeDt5uJGg5EOeI1X7VuT6uOls8iXSQBBYYb7iCB9cAchtC6WI3M8pmNSZwkTwTs/LVSuZtg1VfVr8/sRSP2sxP41qxZFFfDls7Czaufn0+rC293IExt7F2xs9ETiJ61Eh5QvjOqIw1W+ZTKpnNQNf2JWMwr/RddlI6zL8k1AuQNDbz3ISryTYcGby5Nf/NpSlNDLLqSM</vt:lpwstr>
  </property>
  <property fmtid="{D5CDD505-2E9C-101B-9397-08002B2CF9AE}" pid="127" name="x1ye=80">
    <vt:lpwstr>iPq6bFZRP8JIcTgSEomWx1N3ZYgWH7fLOH6rm5dkDvm4Z+iUljIw1eWzAjRwT2FvvqjVzh5dTY3uk6FUWcdyfOwC07Y7xc0KHm6nzXyox+mVZ7euFoPmbp9vwPmPNVVp5hObQ6/MLmuJOxXhE0lWmTjt7uWDHJoLBSLXV5BJTXVR9RtgNLrnBUeCbHWq9i5ZuSB+Vcvux25zNf2lpCQaDExaPBaWlVYiYoFVifDIxw64Gc13b+innsdrq4GdcJa</vt:lpwstr>
  </property>
  <property fmtid="{D5CDD505-2E9C-101B-9397-08002B2CF9AE}" pid="128" name="x1ye=81">
    <vt:lpwstr>a9oseleZtqlz2KW6lOYdNOLKgGj3ybh4CsZlZKU8V2PcfaXzMx2YWWyO+xKGaNQI5l1weVhnGd5Z4kaC303ICg3xvn+Pom/Fbo2dNDJv6FXw/lMsyIK5f7wADknfAc/ymqyYhLRU/T6duNKK7Jc8xV+PK92046EMblSgVWYcdDd/L7FOIMnrwfBqHT2imfOYleGhluk0g8wi/qqPhJXQ76IEtHgEyHHpPvunezkqakM9vFPpDUaBqbLfaKLWq2N</vt:lpwstr>
  </property>
  <property fmtid="{D5CDD505-2E9C-101B-9397-08002B2CF9AE}" pid="129" name="x1ye=82">
    <vt:lpwstr>HzteTHjvNquuJ69ixeqBv7kVPra1iuoL4/vgakhVCcuYyBZT1KUxmkEX9wc9n5p8MHhY/zyFY6ncCgiJfbW89vDwyvOVw2SzlSUI2TN0pe7dfyLNjnL7ne54VoMKVo8HvALCZvJpX8Ol8resYwTfBF+3S+Wy47x84GI5hMubwFeP8u2Nu3GWjLklec/wt9rxSDNH8juZFqRk4rRACfoqZ9yfTM4SJdgg01udHFwZGCHoPK7g4LSQ6v9Nr1XVWd7</vt:lpwstr>
  </property>
  <property fmtid="{D5CDD505-2E9C-101B-9397-08002B2CF9AE}" pid="130" name="x1ye=83">
    <vt:lpwstr>xXKPrcWIQ9tX/dbxhlWhKg1ZwirVJtOMgayruKpXmTHgeS+1NZ3uot6y4E1JVEohqs4n7/NOtJQSrlIJzvVnFzueFeV9J90Dv4bClisvkjFEYobNh0dfgphNUiYq9yRqyLU9GIQfnciuuvTj6zt0vOueuzr7F0oP04hw4ndyF8N77cPMEY5KJbP2J5x+IslTEdLxWDerV7jFnS7GAhT1phfGyYC413PqZ7IDcsG5AT0R2mIgdKBOgHSpURcWVlp</vt:lpwstr>
  </property>
  <property fmtid="{D5CDD505-2E9C-101B-9397-08002B2CF9AE}" pid="131" name="x1ye=84">
    <vt:lpwstr>CSujdRL7L0F4pnre0RNdrNFvXEMeynzUIf/FamTX42pgrXdq9HCQWRKIyP+3gH/m4+ZubIPm3pYZsAjHUZB79pPez2eLnZax6LwCoPo03/C318xvDp3HzNqgQkbPkpg3lkOb+xyEUiAYb3x16E+WUtbvUL7BLeS/ChmoR5bSQi/St3jwUqvvQ688ujXJoGHD7iULztzBAvu/Tl7kZwLoO48abv4TXrnOfLUvqA3itTD1WlkTVkwZJQ2eTy8NKx2</vt:lpwstr>
  </property>
  <property fmtid="{D5CDD505-2E9C-101B-9397-08002B2CF9AE}" pid="132" name="x1ye=85">
    <vt:lpwstr>8qQeZMtj/ytj9c7cYVB3HxVxD1uIrTGDg1Nt27d9A0M0bEDaQOS1bZJ4awj+fdl/xgxY0HeclmhBtl/jIoEkEE/YW8Bw+tOt7fSX0N0q0Xac5PuFXy8vGISFCUFkbJMf4hctxlY7hvE/w5ITIaJA2evg44NmAuQNmR0mmDL/KelDdWtWqhUF9n1vlQj+2vmSBV0ln0W9/QqbH2F9vNAMZd3UMkeZBktqbZr34BDOzj/f0JZFo59+FTN0P1EYLMn</vt:lpwstr>
  </property>
  <property fmtid="{D5CDD505-2E9C-101B-9397-08002B2CF9AE}" pid="133" name="x1ye=86">
    <vt:lpwstr>/f04ddH7cySKfJuVFHYMU0b+3VMudKhnAyfIEsUL2vqRR3bZgwdE9Nji67eDB22e7/GpfceFiHsXV06SWefbDU4U70gBYkqTyObWaJQazXsQURXX7Tgal1R27k7FzmlCBB6FtYh5de9HFL4sVqWai5KDmCclOmvlm2phet4TGp7kBURgdwkg/o7bOgFuMRmlks8hJ1FAkj+ZMiP0wx66meLaCdSlFLDvdD+UW6A0D7xQ9g2RROgVvnUsBqKZi+T</vt:lpwstr>
  </property>
  <property fmtid="{D5CDD505-2E9C-101B-9397-08002B2CF9AE}" pid="134" name="x1ye=87">
    <vt:lpwstr>hvmo8bAcEPF9v+5rIGXTU2M7MI+xBCECGIfgPD/vYP45e5uCbBvicfXY9z07a+Weou/iTLQ6AAy4fNIX0C1EGOGjEf2ATTvmqaSxeyuBOn/89IeZrd49OxNDrSjhxaybAjsRy+idfQyp6t1QQ/TjEYo+L3n4MNd2yjEX6G9S5GRGuJD64Vbd/wEk5BvpzMjuxKLCBvqsrH2NMTGZGT4Ho4KPxZt0VcwG0OAM0TC+ymH6Nx0zg+hHmPslFqfeVSa</vt:lpwstr>
  </property>
  <property fmtid="{D5CDD505-2E9C-101B-9397-08002B2CF9AE}" pid="135" name="x1ye=88">
    <vt:lpwstr>PfhNNddq9HdjmgsSSguXyMf59BftwRzX/05/VXxoIRlFo6CvVZ5WAZQXz4ykLSuQwJFp7pqA+XR93hwaRipX4CgNT9KCOphMw4H0UNyRicGbiYYugEJc7AtaZTXegtOA3P3CAnXKipiNvnLpQ/F4o8BQYLnvNmOEQu9KivwwaeHnTY8J4IPxPj+jJWRjvGD/nk+MLzDMPXbOuHhmSLhnA3eyfo3YRz6hotzA5b/0WnF2GJf041EJ13fPx/C/ZcO</vt:lpwstr>
  </property>
  <property fmtid="{D5CDD505-2E9C-101B-9397-08002B2CF9AE}" pid="136" name="x1ye=89">
    <vt:lpwstr>mb4kdZDqh552Jm5RuX4FUPY2lgbKx02lAsibGeZam9Ps82jjcup9hBLsMFdiJCw5qdX6in3hMuJpsxjcZvCzxYHLvG44H9US1lJ62/zzdDp6PTqo4xAxigs/1le+wkC1WL6SKzYr4kenmwGI7b+WceIMVUvc5TFzwVgaz4BNp8Dxy+SLrS59ErkYbvwr6BmXeqaGY+PtRHpIvBAMs2D5kDDfXP5Uth5vLydbIJoohP78w3dOgLT3exkrBfoF9+F</vt:lpwstr>
  </property>
  <property fmtid="{D5CDD505-2E9C-101B-9397-08002B2CF9AE}" pid="137" name="x1ye=9">
    <vt:lpwstr>CWZljF7ulgmqNGPrK8IIYSdr92vWCo1PpJ58xWEyjUhX8GXt/sEE9bQe6fQqnHQIrHPtoCG5nEygUc6pAymZ46xV8Z4BBUqvNumY32zq4HE4irQ8u5glWf87KVlgux02UmE1qHkrD1/zx47oDZrI5jlJa3ACaa4Lyx2G+eZCPpJcWnDXwYYr4zGfq2KguTt0c3Y918F4jTJEPjpMAAhPPt1K4SFIT7eosfVJa8sffjU77+OKDf1NQmCbzBfsFGN</vt:lpwstr>
  </property>
  <property fmtid="{D5CDD505-2E9C-101B-9397-08002B2CF9AE}" pid="138" name="x1ye=90">
    <vt:lpwstr>ID2fhwNf3K5UVqa75ChHfhoScaC1BP3Ucdp9Yfe4/efc3HVSkYahI2DyVRcmrMsvMoNUl+AsMOYfwr4fBkZbOVfSUmiix2DcRUbdA+iHZB5DK8ChouG9dI2bY/ui4dR4lFT8wS+kN3cmIYgCSWDm57DgYFfzKtbkF/y6Tbr8FK/piZ1M8lZl72ZUuMK7EAfhgcO9eH1iU0Rcvf/a0cMqHgbrOD43D3WyxIPDSEyVaorQh0RNREb0K1q58P8Icag</vt:lpwstr>
  </property>
  <property fmtid="{D5CDD505-2E9C-101B-9397-08002B2CF9AE}" pid="139" name="x1ye=91">
    <vt:lpwstr>VDd7LK55MYkm6ceErzGmfBO7Uw32G8FuVCVqdL/WT7Q9j/e8NpQDNcFl7MJfm5ivUiQIhpqS9oRHUJMSKr3D9jcMtkOaaZhg5ZwEnJaqx2wqRAo8UECa+AdjKrOa4zAys2+vpp+hUqmWJI7wNYoR9omFPgBXk8JzEIBpa82MPFzdP3+zqKGC1L48lohq+Ia91Uy3YoE39GVqk3KadRuoMreKodZlhBsUVmBNc8U9wggoDvNRaNsw0+84KQznZ4E</vt:lpwstr>
  </property>
  <property fmtid="{D5CDD505-2E9C-101B-9397-08002B2CF9AE}" pid="140" name="x1ye=92">
    <vt:lpwstr>dAhCbRZ2+XwWSCv1lK4V+4Db4Ta5IbLqP8hXfoAc1+RvzCKJWhK2oHikztYbVKeJavNnsYqYhX4gOUb8RVZfcVoovnMFSJkReLxrWyHd5IcdtpzXHPhJSOCMH1K2IAC56Uu2T1fwwg2IXTlu2m+95gXtoJEEovl9z2884O68Bnsy5SRzAjY9AnkI0jjtc674UfKU07Hius8zPcNdCC7G5XS6ZNBrgAR5JDHHD0yJvMFh2FJnpNywyto1TdWj/mX</vt:lpwstr>
  </property>
  <property fmtid="{D5CDD505-2E9C-101B-9397-08002B2CF9AE}" pid="141" name="x1ye=93">
    <vt:lpwstr>24j44UsDB/mHmT/KiBA/eysKvSsV0TFETnGbr+MKo/vBzFPWKAKpgFs6DDfrHVs1sVS0srZ+hBx6W+sUDh5qXrbZ0NO0QnSkBYorMd7zXSxFNn8eNPHUj/rvZSO98KbyWKy/t804KMTYk14xrPnkE1l44n1v8xaqYdBJ4nUg/zQjmaXnbACngTfjp9wrcT27mSYa+E0pxYi4vrKRzcMmOPW+kylA0QzYR0ZtEA5dHweEYLEX4mcP5TaGTuEKwCU</vt:lpwstr>
  </property>
  <property fmtid="{D5CDD505-2E9C-101B-9397-08002B2CF9AE}" pid="142" name="x1ye=94">
    <vt:lpwstr>Ud3A6sw260Mw0Ok+2Oj2f0vrRakgoaLlVF3LvzpM+lGfR46azpMTpZnIoWabpOIaLAOfGuGXfu6I5y/ZqkKy5kScFh5qMcodc3HGmb17dCeDGVjcY0Bfe37DdUQ5hk8FMQH9MOui5q8euaJsH+tKx2Q7ZgLCYkA8+glPAwwHnV31b8/WwrRuI8El0SutK7PRvZJ0ZB/NMot81FNTQQC9L3JkH0ILiuUxKZg3Vj+5QprIOIQfHrrgoTOa+XX0J4I</vt:lpwstr>
  </property>
  <property fmtid="{D5CDD505-2E9C-101B-9397-08002B2CF9AE}" pid="143" name="x1ye=95">
    <vt:lpwstr>/XL0HsGeqBQYIE+dPbzq3nRXFQY45wCubPto7E7qA6O7bBW9UR1SpAJ2w0ZvoXU9Rb667ipSbpldLof9Crv/T3/sIJfKbuyE490XU6XIXFuQaUazj3XDfmkqgxsSfpRrRGk2SmLdBmAW0Rkm3EwHg1bWJ3arfwe5hfW/J4PcLihGvKbD5Y699aqR84+1nSYbYJ67BtgfRAoV1JMLbS935+5xwK3cORvIaDiu4iQMhb850sHgtQFohx5WZihjd+m</vt:lpwstr>
  </property>
  <property fmtid="{D5CDD505-2E9C-101B-9397-08002B2CF9AE}" pid="144" name="x1ye=96">
    <vt:lpwstr>qqZM3u+eZFCFwSqlRStjkfQAuQLMKrKdvNO4MIIU6QVV4UejzTJSxs+N9sbLugGofVO2O7tzhUkpz8RTw0AFn13pq8a42HYiZYor5NqyZ02758nrNIx4k9bkSJxftbtICQ0OHjzNAa2WU/LCcPYsS99V1g7atz9ryCsAIhT1p2GZmz5NAbjjr0X3ePW26CAz97ZwFoNQBZL4RGMXZsTDIxpQ421vPBvCrb66+PZJpE4DQ/fUAe0DvO7rtE7euGv</vt:lpwstr>
  </property>
  <property fmtid="{D5CDD505-2E9C-101B-9397-08002B2CF9AE}" pid="145" name="x1ye=97">
    <vt:lpwstr>PPtDPGi6uZEbOO4zkQtAbNX494gIBhMpXv0D1tdujNVhvaAg4o+PnnpmKrhwkR2M4emMKGUZnrzO30iEJZttJSIte2gqe20WDvm6xJEI3oUfFwX5j8mgaOQI5K9Fk9dxkvv1WTIAIIKIP25s3jIBlYxPdXd4i3wfe/7+Xrrf3XeELa8CzcY/2JhV1hu/z6xPZ0uAtQMbO3yf9R5HLziY04KRK4PlgimqgKUjpkwXXKpAWyepMDCNoFpApZDl8UB</vt:lpwstr>
  </property>
  <property fmtid="{D5CDD505-2E9C-101B-9397-08002B2CF9AE}" pid="146" name="x1ye=98">
    <vt:lpwstr>lWM+72zrgi4nWj0oY2uC7qNIuUyHvcBscNWIUL9WW+zW1RK1VIzpQNT0u/+DaL2O9H+4mKfgP/KWexoA5ASQm0YbJh6bV7M1KYyrfFycT5FGkbVOJPGXsMpm5jlaVNgsQiaC2/ZHZ4/Nsf/hE4XPwtehyMgBLwPaV3vcT5oaVwNRo8jkRsnSiimROcpFnnX/aiHd94DBUVm3gNuuaiiLL2mLfId0KtoPl4mL7RIU8Oo5vYB1Qh2UE3dP4yUYusl</vt:lpwstr>
  </property>
  <property fmtid="{D5CDD505-2E9C-101B-9397-08002B2CF9AE}" pid="147" name="x1ye=99">
    <vt:lpwstr>vnE1VEecc4guzY1fPYYk1JaXRc4ie3DMpuzaypUNsPdxgFYLGhBUhVTSSJzhToOWJF8yEoepQP8/4Z4iv4Qb4jbtKPT1wQPv1ztZ7rdOoAK7t9yGXxkcuYob2ypPYQd2eB5lfnPIYCZo/fmimRnqsoiV7Ra6nnsS1B7x6SBXC0/Ldy+wWiBBh9jR3D0+Q+ZWxCXIogNqhHrWCRCXAKl5ijPqOfag1C79/iMYcCLqolzo8MzCPFHVkY3CR6KMI2d</vt:lpwstr>
  </property>
</Properties>
</file>